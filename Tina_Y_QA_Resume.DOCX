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ocumentskn-mld9parent-container"/>
        <w:tblW w:w="0" w:type="auto"/>
        <w:tblCellSpacing w:w="0" w:type="dxa"/>
        <w:tblLayout w:type="fixed"/>
        <w:tblCellMar>
          <w:left w:w="0" w:type="dxa"/>
          <w:right w:w="0" w:type="dxa"/>
        </w:tblCellMar>
        <w:tblLook w:val="05E0" w:firstRow="1" w:lastRow="1" w:firstColumn="1" w:lastColumn="1" w:noHBand="0" w:noVBand="1"/>
      </w:tblPr>
      <w:tblGrid>
        <w:gridCol w:w="2900"/>
        <w:gridCol w:w="50"/>
        <w:gridCol w:w="20"/>
        <w:gridCol w:w="7470"/>
      </w:tblGrid>
      <w:tr w:rsidR="002749BB" w14:paraId="0B62913E" w14:textId="77777777" w:rsidTr="00C11E1A">
        <w:trPr>
          <w:trHeight w:val="13295"/>
          <w:tblCellSpacing w:w="0" w:type="dxa"/>
        </w:trPr>
        <w:tc>
          <w:tcPr>
            <w:tcW w:w="2900" w:type="dxa"/>
            <w:tcMar>
              <w:top w:w="0" w:type="dxa"/>
              <w:left w:w="0" w:type="dxa"/>
              <w:bottom w:w="0" w:type="dxa"/>
              <w:right w:w="0" w:type="dxa"/>
            </w:tcMar>
            <w:hideMark/>
          </w:tcPr>
          <w:p w14:paraId="2F8766E3" w14:textId="3891DABD" w:rsidR="002749BB" w:rsidRDefault="00D86CEE">
            <w:pPr>
              <w:pStyle w:val="documentskn-mld9addressulli"/>
              <w:spacing w:after="100"/>
              <w:rPr>
                <w:rStyle w:val="documentskn-mld9left-box"/>
                <w:rFonts w:ascii="Source Sans Pro" w:eastAsia="Source Sans Pro" w:hAnsi="Source Sans Pro" w:cs="Source Sans Pro"/>
                <w:color w:val="2A2A2A"/>
                <w:sz w:val="20"/>
                <w:szCs w:val="20"/>
              </w:rPr>
            </w:pPr>
            <w:r>
              <w:rPr>
                <w:rStyle w:val="gmail-gi"/>
              </w:rPr>
              <w:t>tinashotomide@gmail.com</w:t>
            </w:r>
          </w:p>
          <w:p w14:paraId="7882F119" w14:textId="5C656F6D" w:rsidR="002749BB" w:rsidRDefault="00F4666D">
            <w:pPr>
              <w:pStyle w:val="documentskn-mld9addressulli"/>
              <w:spacing w:after="100"/>
              <w:rPr>
                <w:rStyle w:val="documentskn-mld9left-box"/>
                <w:rFonts w:ascii="Source Sans Pro" w:eastAsia="Source Sans Pro" w:hAnsi="Source Sans Pro" w:cs="Source Sans Pro"/>
                <w:color w:val="2A2A2A"/>
                <w:sz w:val="20"/>
                <w:szCs w:val="20"/>
              </w:rPr>
            </w:pPr>
            <w:r>
              <w:rPr>
                <w:rStyle w:val="documentskn-mld9cntc-secspan"/>
                <w:rFonts w:eastAsia="Source Sans Pro"/>
              </w:rPr>
              <w:t>415-360-2243</w:t>
            </w:r>
          </w:p>
          <w:p w14:paraId="526835BB" w14:textId="77777777" w:rsidR="002749BB" w:rsidRDefault="00416A46">
            <w:pPr>
              <w:pStyle w:val="documentskn-mld9addressullinth-last-child1"/>
              <w:spacing w:after="100"/>
              <w:rPr>
                <w:rStyle w:val="documentskn-mld9left-box"/>
                <w:rFonts w:ascii="Source Sans Pro" w:eastAsia="Source Sans Pro" w:hAnsi="Source Sans Pro" w:cs="Source Sans Pro"/>
                <w:color w:val="2A2A2A"/>
                <w:sz w:val="20"/>
                <w:szCs w:val="20"/>
              </w:rPr>
            </w:pPr>
            <w:r>
              <w:rPr>
                <w:rStyle w:val="documentskn-mld9cntc-secspan"/>
                <w:rFonts w:ascii="Source Sans Pro" w:eastAsia="Source Sans Pro" w:hAnsi="Source Sans Pro" w:cs="Source Sans Pro"/>
                <w:color w:val="2A2A2A"/>
                <w:sz w:val="20"/>
                <w:szCs w:val="20"/>
              </w:rPr>
              <w:t>Nashville, TN 37072</w:t>
            </w:r>
          </w:p>
          <w:p w14:paraId="02E22546" w14:textId="77777777" w:rsidR="002749BB" w:rsidRPr="000567B7" w:rsidRDefault="00416A46">
            <w:pPr>
              <w:pStyle w:val="documentskn-mld9sectiontitle"/>
              <w:spacing w:before="400" w:after="100"/>
              <w:rPr>
                <w:rStyle w:val="documentskn-mld9left-box"/>
                <w:rFonts w:ascii="Source Sans Pro" w:eastAsia="Source Sans Pro" w:hAnsi="Source Sans Pro" w:cs="Source Sans Pro"/>
                <w:b/>
                <w:bCs/>
                <w:color w:val="2A2A2A"/>
                <w:u w:val="single"/>
              </w:rPr>
            </w:pPr>
            <w:r w:rsidRPr="000567B7">
              <w:rPr>
                <w:rStyle w:val="documentskn-mld9left-box"/>
                <w:rFonts w:ascii="Source Sans Pro" w:eastAsia="Source Sans Pro" w:hAnsi="Source Sans Pro" w:cs="Source Sans Pro"/>
                <w:b/>
                <w:bCs/>
                <w:color w:val="2A2A2A"/>
                <w:u w:val="single"/>
              </w:rPr>
              <w:t>Skills</w:t>
            </w:r>
          </w:p>
          <w:p w14:paraId="274C24B1" w14:textId="77777777" w:rsidR="00EA2D3B" w:rsidRDefault="00416A46" w:rsidP="00EA2D3B">
            <w:pPr>
              <w:pStyle w:val="p"/>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Manual testing</w:t>
            </w:r>
            <w:r>
              <w:rPr>
                <w:rStyle w:val="documentskn-mld9left-box"/>
                <w:rFonts w:ascii="Source Sans Pro" w:eastAsia="Source Sans Pro" w:hAnsi="Source Sans Pro" w:cs="Source Sans Pro"/>
                <w:color w:val="2A2A2A"/>
                <w:sz w:val="20"/>
                <w:szCs w:val="20"/>
              </w:rPr>
              <w:br/>
              <w:t>Functional testing</w:t>
            </w:r>
            <w:r>
              <w:rPr>
                <w:rStyle w:val="documentskn-mld9left-box"/>
                <w:rFonts w:ascii="Source Sans Pro" w:eastAsia="Source Sans Pro" w:hAnsi="Source Sans Pro" w:cs="Source Sans Pro"/>
                <w:color w:val="2A2A2A"/>
                <w:sz w:val="20"/>
                <w:szCs w:val="20"/>
              </w:rPr>
              <w:br/>
              <w:t>Black-box testing</w:t>
            </w:r>
            <w:r>
              <w:rPr>
                <w:rStyle w:val="documentskn-mld9left-box"/>
                <w:rFonts w:ascii="Source Sans Pro" w:eastAsia="Source Sans Pro" w:hAnsi="Source Sans Pro" w:cs="Source Sans Pro"/>
                <w:color w:val="2A2A2A"/>
                <w:sz w:val="20"/>
                <w:szCs w:val="20"/>
              </w:rPr>
              <w:br/>
              <w:t>Regression testing</w:t>
            </w:r>
            <w:r>
              <w:rPr>
                <w:rStyle w:val="documentskn-mld9left-box"/>
                <w:rFonts w:ascii="Source Sans Pro" w:eastAsia="Source Sans Pro" w:hAnsi="Source Sans Pro" w:cs="Source Sans Pro"/>
                <w:color w:val="2A2A2A"/>
                <w:sz w:val="20"/>
                <w:szCs w:val="20"/>
              </w:rPr>
              <w:br/>
              <w:t>UI testing</w:t>
            </w:r>
            <w:r>
              <w:rPr>
                <w:rStyle w:val="documentskn-mld9left-box"/>
                <w:rFonts w:ascii="Source Sans Pro" w:eastAsia="Source Sans Pro" w:hAnsi="Source Sans Pro" w:cs="Source Sans Pro"/>
                <w:color w:val="2A2A2A"/>
                <w:sz w:val="20"/>
                <w:szCs w:val="20"/>
              </w:rPr>
              <w:br/>
              <w:t>Smoke testing</w:t>
            </w:r>
            <w:r>
              <w:rPr>
                <w:rStyle w:val="documentskn-mld9left-box"/>
                <w:rFonts w:ascii="Source Sans Pro" w:eastAsia="Source Sans Pro" w:hAnsi="Source Sans Pro" w:cs="Source Sans Pro"/>
                <w:color w:val="2A2A2A"/>
                <w:sz w:val="20"/>
                <w:szCs w:val="20"/>
              </w:rPr>
              <w:br/>
              <w:t>Jira</w:t>
            </w:r>
            <w:r>
              <w:rPr>
                <w:rStyle w:val="documentskn-mld9left-box"/>
                <w:rFonts w:ascii="Source Sans Pro" w:eastAsia="Source Sans Pro" w:hAnsi="Source Sans Pro" w:cs="Source Sans Pro"/>
                <w:color w:val="2A2A2A"/>
                <w:sz w:val="20"/>
                <w:szCs w:val="20"/>
              </w:rPr>
              <w:br/>
              <w:t>TestRail</w:t>
            </w:r>
            <w:r>
              <w:rPr>
                <w:rStyle w:val="documentskn-mld9left-box"/>
                <w:rFonts w:ascii="Source Sans Pro" w:eastAsia="Source Sans Pro" w:hAnsi="Source Sans Pro" w:cs="Source Sans Pro"/>
                <w:color w:val="2A2A2A"/>
                <w:sz w:val="20"/>
                <w:szCs w:val="20"/>
              </w:rPr>
              <w:br/>
            </w:r>
            <w:r w:rsidR="00EA2D3B">
              <w:rPr>
                <w:rStyle w:val="documentskn-mld9left-box"/>
                <w:rFonts w:ascii="Source Sans Pro" w:eastAsia="Source Sans Pro" w:hAnsi="Source Sans Pro" w:cs="Source Sans Pro"/>
                <w:color w:val="2A2A2A"/>
                <w:sz w:val="20"/>
                <w:szCs w:val="20"/>
              </w:rPr>
              <w:t>XCode</w:t>
            </w:r>
            <w:r>
              <w:rPr>
                <w:rStyle w:val="documentskn-mld9left-box"/>
                <w:rFonts w:ascii="Source Sans Pro" w:eastAsia="Source Sans Pro" w:hAnsi="Source Sans Pro" w:cs="Source Sans Pro"/>
                <w:color w:val="2A2A2A"/>
                <w:sz w:val="20"/>
                <w:szCs w:val="20"/>
              </w:rPr>
              <w:br/>
              <w:t>ADB</w:t>
            </w:r>
            <w:r>
              <w:rPr>
                <w:rStyle w:val="documentskn-mld9left-box"/>
                <w:rFonts w:ascii="Source Sans Pro" w:eastAsia="Source Sans Pro" w:hAnsi="Source Sans Pro" w:cs="Source Sans Pro"/>
                <w:color w:val="2A2A2A"/>
                <w:sz w:val="20"/>
                <w:szCs w:val="20"/>
              </w:rPr>
              <w:br/>
              <w:t>Unix</w:t>
            </w:r>
            <w:r>
              <w:rPr>
                <w:rStyle w:val="documentskn-mld9left-box"/>
                <w:rFonts w:ascii="Source Sans Pro" w:eastAsia="Source Sans Pro" w:hAnsi="Source Sans Pro" w:cs="Source Sans Pro"/>
                <w:color w:val="2A2A2A"/>
                <w:sz w:val="20"/>
                <w:szCs w:val="20"/>
              </w:rPr>
              <w:br/>
              <w:t>Android Studio</w:t>
            </w:r>
            <w:r>
              <w:rPr>
                <w:rStyle w:val="documentskn-mld9left-box"/>
                <w:rFonts w:ascii="Source Sans Pro" w:eastAsia="Source Sans Pro" w:hAnsi="Source Sans Pro" w:cs="Source Sans Pro"/>
                <w:color w:val="2A2A2A"/>
                <w:sz w:val="20"/>
                <w:szCs w:val="20"/>
              </w:rPr>
              <w:br/>
              <w:t>Chrome Dev tools</w:t>
            </w:r>
            <w:r>
              <w:rPr>
                <w:rStyle w:val="documentskn-mld9left-box"/>
                <w:rFonts w:ascii="Source Sans Pro" w:eastAsia="Source Sans Pro" w:hAnsi="Source Sans Pro" w:cs="Source Sans Pro"/>
                <w:color w:val="2A2A2A"/>
                <w:sz w:val="20"/>
                <w:szCs w:val="20"/>
              </w:rPr>
              <w:br/>
            </w:r>
            <w:r w:rsidR="00EA2D3B">
              <w:rPr>
                <w:rStyle w:val="documentskn-mld9left-box"/>
                <w:rFonts w:ascii="Source Sans Pro" w:eastAsia="Source Sans Pro" w:hAnsi="Source Sans Pro" w:cs="Source Sans Pro"/>
                <w:color w:val="2A2A2A"/>
                <w:sz w:val="20"/>
                <w:szCs w:val="20"/>
              </w:rPr>
              <w:t>Browser Stack</w:t>
            </w:r>
            <w:r>
              <w:rPr>
                <w:rStyle w:val="documentskn-mld9left-box"/>
                <w:rFonts w:ascii="Source Sans Pro" w:eastAsia="Source Sans Pro" w:hAnsi="Source Sans Pro" w:cs="Source Sans Pro"/>
                <w:color w:val="2A2A2A"/>
                <w:sz w:val="20"/>
                <w:szCs w:val="20"/>
              </w:rPr>
              <w:br/>
              <w:t>MySQL</w:t>
            </w:r>
            <w:r>
              <w:rPr>
                <w:rStyle w:val="documentskn-mld9left-box"/>
                <w:rFonts w:ascii="Source Sans Pro" w:eastAsia="Source Sans Pro" w:hAnsi="Source Sans Pro" w:cs="Source Sans Pro"/>
                <w:color w:val="2A2A2A"/>
                <w:sz w:val="20"/>
                <w:szCs w:val="20"/>
              </w:rPr>
              <w:br/>
              <w:t>Windows</w:t>
            </w:r>
            <w:r>
              <w:rPr>
                <w:rStyle w:val="documentskn-mld9left-box"/>
                <w:rFonts w:ascii="Source Sans Pro" w:eastAsia="Source Sans Pro" w:hAnsi="Source Sans Pro" w:cs="Source Sans Pro"/>
                <w:color w:val="2A2A2A"/>
                <w:sz w:val="20"/>
                <w:szCs w:val="20"/>
              </w:rPr>
              <w:br/>
              <w:t>Mac OS</w:t>
            </w:r>
            <w:r>
              <w:rPr>
                <w:rStyle w:val="documentskn-mld9left-box"/>
                <w:rFonts w:ascii="Source Sans Pro" w:eastAsia="Source Sans Pro" w:hAnsi="Source Sans Pro" w:cs="Source Sans Pro"/>
                <w:color w:val="2A2A2A"/>
                <w:sz w:val="20"/>
                <w:szCs w:val="20"/>
              </w:rPr>
              <w:br/>
              <w:t>iOS</w:t>
            </w:r>
            <w:r>
              <w:rPr>
                <w:rStyle w:val="documentskn-mld9left-box"/>
                <w:rFonts w:ascii="Source Sans Pro" w:eastAsia="Source Sans Pro" w:hAnsi="Source Sans Pro" w:cs="Source Sans Pro"/>
                <w:color w:val="2A2A2A"/>
                <w:sz w:val="20"/>
                <w:szCs w:val="20"/>
              </w:rPr>
              <w:br/>
              <w:t>Android OS</w:t>
            </w:r>
          </w:p>
          <w:p w14:paraId="35CD47C7" w14:textId="627F180D" w:rsidR="002749BB" w:rsidRPr="000567B7" w:rsidRDefault="00416A46" w:rsidP="00EA2D3B">
            <w:pPr>
              <w:pStyle w:val="p"/>
              <w:spacing w:line="260" w:lineRule="atLeast"/>
              <w:rPr>
                <w:rStyle w:val="documentskn-mld9left-box"/>
                <w:rFonts w:ascii="Source Sans Pro" w:eastAsia="Source Sans Pro" w:hAnsi="Source Sans Pro" w:cs="Source Sans Pro"/>
                <w:b/>
                <w:bCs/>
                <w:color w:val="2A2A2A"/>
                <w:u w:val="single"/>
              </w:rPr>
            </w:pPr>
            <w:r w:rsidRPr="000567B7">
              <w:rPr>
                <w:rStyle w:val="documentskn-mld9left-box"/>
                <w:rFonts w:ascii="Source Sans Pro" w:eastAsia="Source Sans Pro" w:hAnsi="Source Sans Pro" w:cs="Source Sans Pro"/>
                <w:color w:val="2A2A2A"/>
                <w:sz w:val="20"/>
                <w:szCs w:val="20"/>
                <w:u w:val="single"/>
              </w:rPr>
              <w:br/>
            </w:r>
            <w:r w:rsidRPr="000567B7">
              <w:rPr>
                <w:rStyle w:val="documentskn-mld9left-box"/>
                <w:rFonts w:ascii="Source Sans Pro" w:eastAsia="Source Sans Pro" w:hAnsi="Source Sans Pro" w:cs="Source Sans Pro"/>
                <w:b/>
                <w:bCs/>
                <w:color w:val="2A2A2A"/>
                <w:u w:val="single"/>
              </w:rPr>
              <w:t xml:space="preserve">Education </w:t>
            </w:r>
            <w:r w:rsidR="00BF561D">
              <w:rPr>
                <w:rStyle w:val="documentskn-mld9left-box"/>
                <w:rFonts w:ascii="Source Sans Pro" w:eastAsia="Source Sans Pro" w:hAnsi="Source Sans Pro" w:cs="Source Sans Pro"/>
                <w:b/>
                <w:bCs/>
                <w:color w:val="2A2A2A"/>
                <w:u w:val="single"/>
              </w:rPr>
              <w:t>a</w:t>
            </w:r>
            <w:r w:rsidRPr="000567B7">
              <w:rPr>
                <w:rStyle w:val="documentskn-mld9left-box"/>
                <w:rFonts w:ascii="Source Sans Pro" w:eastAsia="Source Sans Pro" w:hAnsi="Source Sans Pro" w:cs="Source Sans Pro"/>
                <w:b/>
                <w:bCs/>
                <w:color w:val="2A2A2A"/>
                <w:u w:val="single"/>
              </w:rPr>
              <w:t>nd Training</w:t>
            </w:r>
          </w:p>
          <w:p w14:paraId="1305ACC9" w14:textId="77777777"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txt-bold"/>
                <w:rFonts w:ascii="Source Sans Pro" w:eastAsia="Source Sans Pro" w:hAnsi="Source Sans Pro" w:cs="Source Sans Pro"/>
                <w:color w:val="2A2A2A"/>
                <w:sz w:val="20"/>
                <w:szCs w:val="20"/>
              </w:rPr>
              <w:t>Certificate</w:t>
            </w:r>
            <w:r>
              <w:rPr>
                <w:rStyle w:val="span"/>
                <w:rFonts w:ascii="Source Sans Pro" w:eastAsia="Source Sans Pro" w:hAnsi="Source Sans Pro" w:cs="Source Sans Pro"/>
                <w:color w:val="2A2A2A"/>
                <w:sz w:val="20"/>
                <w:szCs w:val="20"/>
              </w:rPr>
              <w:t xml:space="preserve">: </w:t>
            </w:r>
          </w:p>
          <w:p w14:paraId="5BC25F21" w14:textId="77777777"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Software Testing</w:t>
            </w:r>
          </w:p>
          <w:p w14:paraId="4AC85319" w14:textId="77777777" w:rsidR="002749BB" w:rsidRDefault="00416A46">
            <w:pPr>
              <w:pStyle w:val="documentskn-mld9disp-blk"/>
              <w:spacing w:line="260" w:lineRule="atLeast"/>
              <w:rPr>
                <w:rStyle w:val="documentskn-mld9left-box"/>
                <w:rFonts w:ascii="Source Sans Pro" w:eastAsia="Source Sans Pro" w:hAnsi="Source Sans Pro" w:cs="Source Sans Pro"/>
                <w:b/>
                <w:bCs/>
                <w:color w:val="2A2A2A"/>
                <w:sz w:val="20"/>
                <w:szCs w:val="20"/>
              </w:rPr>
            </w:pPr>
            <w:r>
              <w:rPr>
                <w:rStyle w:val="documentskn-mld9left-box"/>
                <w:rFonts w:ascii="Source Sans Pro" w:eastAsia="Source Sans Pro" w:hAnsi="Source Sans Pro" w:cs="Source Sans Pro"/>
                <w:b/>
                <w:bCs/>
                <w:color w:val="2A2A2A"/>
                <w:sz w:val="20"/>
                <w:szCs w:val="20"/>
              </w:rPr>
              <w:t>Udemy</w:t>
            </w:r>
          </w:p>
          <w:p w14:paraId="0228C552" w14:textId="77777777" w:rsidR="002749BB" w:rsidRDefault="00416A46">
            <w:pPr>
              <w:spacing w:line="260" w:lineRule="atLeast"/>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San Francisco, CA</w:t>
            </w:r>
            <w:r>
              <w:rPr>
                <w:rStyle w:val="documentskn-mld9left-box"/>
                <w:rFonts w:ascii="Source Sans Pro" w:eastAsia="Source Sans Pro" w:hAnsi="Source Sans Pro" w:cs="Source Sans Pro"/>
                <w:color w:val="2A2A2A"/>
                <w:sz w:val="20"/>
                <w:szCs w:val="20"/>
              </w:rPr>
              <w:t xml:space="preserve"> </w:t>
            </w:r>
          </w:p>
          <w:p w14:paraId="71268918" w14:textId="04051D08" w:rsidR="002749BB" w:rsidRDefault="002749BB">
            <w:pPr>
              <w:pStyle w:val="documentskn-mld9disp-blk"/>
              <w:pBdr>
                <w:top w:val="none" w:sz="0" w:space="10" w:color="auto"/>
              </w:pBdr>
              <w:spacing w:line="260" w:lineRule="atLeast"/>
              <w:rPr>
                <w:rStyle w:val="documentskn-mld9left-box"/>
                <w:rFonts w:ascii="Source Sans Pro" w:eastAsia="Source Sans Pro" w:hAnsi="Source Sans Pro" w:cs="Source Sans Pro"/>
                <w:i/>
                <w:iCs/>
                <w:color w:val="2A2A2A"/>
                <w:sz w:val="20"/>
                <w:szCs w:val="20"/>
              </w:rPr>
            </w:pPr>
          </w:p>
          <w:p w14:paraId="6E66414C" w14:textId="1A9BAE51"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txt-bold"/>
                <w:rFonts w:ascii="Source Sans Pro" w:eastAsia="Source Sans Pro" w:hAnsi="Source Sans Pro" w:cs="Source Sans Pro"/>
                <w:color w:val="2A2A2A"/>
                <w:sz w:val="20"/>
                <w:szCs w:val="20"/>
              </w:rPr>
              <w:t xml:space="preserve">Intensive Training </w:t>
            </w:r>
            <w:r w:rsidR="00EA2D3B">
              <w:rPr>
                <w:rStyle w:val="documentskn-mld9txt-bold"/>
                <w:rFonts w:ascii="Source Sans Pro" w:eastAsia="Source Sans Pro" w:hAnsi="Source Sans Pro" w:cs="Source Sans Pro"/>
                <w:color w:val="2A2A2A"/>
                <w:sz w:val="20"/>
                <w:szCs w:val="20"/>
              </w:rPr>
              <w:t>and</w:t>
            </w:r>
            <w:r>
              <w:rPr>
                <w:rStyle w:val="documentskn-mld9txt-bold"/>
                <w:rFonts w:ascii="Source Sans Pro" w:eastAsia="Source Sans Pro" w:hAnsi="Source Sans Pro" w:cs="Source Sans Pro"/>
                <w:color w:val="2A2A2A"/>
                <w:sz w:val="20"/>
                <w:szCs w:val="20"/>
              </w:rPr>
              <w:t xml:space="preserve"> Academic Internship</w:t>
            </w:r>
            <w:r>
              <w:rPr>
                <w:rStyle w:val="span"/>
                <w:rFonts w:ascii="Source Sans Pro" w:eastAsia="Source Sans Pro" w:hAnsi="Source Sans Pro" w:cs="Source Sans Pro"/>
                <w:color w:val="2A2A2A"/>
                <w:sz w:val="20"/>
                <w:szCs w:val="20"/>
              </w:rPr>
              <w:t xml:space="preserve">: </w:t>
            </w:r>
          </w:p>
          <w:p w14:paraId="63E400CF" w14:textId="77777777"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Manual QA</w:t>
            </w:r>
          </w:p>
          <w:p w14:paraId="3CFFFD4F" w14:textId="77777777" w:rsidR="002749BB" w:rsidRDefault="00416A46">
            <w:pPr>
              <w:pStyle w:val="documentskn-mld9disp-blk"/>
              <w:spacing w:line="260" w:lineRule="atLeast"/>
              <w:rPr>
                <w:rStyle w:val="documentskn-mld9left-box"/>
                <w:rFonts w:ascii="Source Sans Pro" w:eastAsia="Source Sans Pro" w:hAnsi="Source Sans Pro" w:cs="Source Sans Pro"/>
                <w:b/>
                <w:bCs/>
                <w:color w:val="2A2A2A"/>
                <w:sz w:val="20"/>
                <w:szCs w:val="20"/>
              </w:rPr>
            </w:pPr>
            <w:r>
              <w:rPr>
                <w:rStyle w:val="documentskn-mld9left-box"/>
                <w:rFonts w:ascii="Source Sans Pro" w:eastAsia="Source Sans Pro" w:hAnsi="Source Sans Pro" w:cs="Source Sans Pro"/>
                <w:b/>
                <w:bCs/>
                <w:color w:val="2A2A2A"/>
                <w:sz w:val="20"/>
                <w:szCs w:val="20"/>
              </w:rPr>
              <w:t>Careerist Academy</w:t>
            </w:r>
          </w:p>
          <w:p w14:paraId="43A5A00F" w14:textId="77777777" w:rsidR="002749BB" w:rsidRDefault="00416A46">
            <w:pPr>
              <w:spacing w:line="260" w:lineRule="atLeast"/>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San Francisco, CA</w:t>
            </w:r>
            <w:r>
              <w:rPr>
                <w:rStyle w:val="documentskn-mld9left-box"/>
                <w:rFonts w:ascii="Source Sans Pro" w:eastAsia="Source Sans Pro" w:hAnsi="Source Sans Pro" w:cs="Source Sans Pro"/>
                <w:color w:val="2A2A2A"/>
                <w:sz w:val="20"/>
                <w:szCs w:val="20"/>
              </w:rPr>
              <w:t xml:space="preserve"> </w:t>
            </w:r>
          </w:p>
          <w:p w14:paraId="43FA298E" w14:textId="2AC15DFA" w:rsidR="002749BB" w:rsidRDefault="002749BB">
            <w:pPr>
              <w:pStyle w:val="documentskn-mld9disp-blk"/>
              <w:pBdr>
                <w:top w:val="none" w:sz="0" w:space="10" w:color="auto"/>
              </w:pBdr>
              <w:spacing w:line="260" w:lineRule="atLeast"/>
              <w:rPr>
                <w:rStyle w:val="documentskn-mld9left-box"/>
                <w:rFonts w:ascii="Source Sans Pro" w:eastAsia="Source Sans Pro" w:hAnsi="Source Sans Pro" w:cs="Source Sans Pro"/>
                <w:i/>
                <w:iCs/>
                <w:color w:val="2A2A2A"/>
                <w:sz w:val="20"/>
                <w:szCs w:val="20"/>
              </w:rPr>
            </w:pPr>
          </w:p>
          <w:p w14:paraId="6F18F8B6" w14:textId="2C86E77B"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txt-bold"/>
                <w:rFonts w:ascii="Source Sans Pro" w:eastAsia="Source Sans Pro" w:hAnsi="Source Sans Pro" w:cs="Source Sans Pro"/>
                <w:color w:val="2A2A2A"/>
                <w:sz w:val="20"/>
                <w:szCs w:val="20"/>
              </w:rPr>
              <w:t>B</w:t>
            </w:r>
            <w:r w:rsidR="00A878D8">
              <w:rPr>
                <w:rStyle w:val="documentskn-mld9txt-bold"/>
                <w:rFonts w:ascii="Source Sans Pro" w:eastAsia="Source Sans Pro" w:hAnsi="Source Sans Pro" w:cs="Source Sans Pro"/>
                <w:color w:val="2A2A2A"/>
                <w:sz w:val="20"/>
                <w:szCs w:val="20"/>
              </w:rPr>
              <w:t>A</w:t>
            </w:r>
            <w:r>
              <w:rPr>
                <w:rStyle w:val="span"/>
                <w:rFonts w:ascii="Source Sans Pro" w:eastAsia="Source Sans Pro" w:hAnsi="Source Sans Pro" w:cs="Source Sans Pro"/>
                <w:color w:val="2A2A2A"/>
                <w:sz w:val="20"/>
                <w:szCs w:val="20"/>
              </w:rPr>
              <w:t xml:space="preserve">: </w:t>
            </w:r>
          </w:p>
          <w:p w14:paraId="2C0A4CF0" w14:textId="5EA1D353" w:rsidR="002749BB" w:rsidRDefault="00416A46">
            <w:pPr>
              <w:pStyle w:val="documentskn-mld9disp-blk"/>
              <w:spacing w:line="260" w:lineRule="atLeast"/>
              <w:rPr>
                <w:rStyle w:val="documentskn-mld9left-box"/>
                <w:rFonts w:ascii="Source Sans Pro" w:eastAsia="Source Sans Pro" w:hAnsi="Source Sans Pro" w:cs="Source Sans Pro"/>
                <w:color w:val="2A2A2A"/>
                <w:sz w:val="20"/>
                <w:szCs w:val="20"/>
              </w:rPr>
            </w:pPr>
            <w:r>
              <w:rPr>
                <w:rStyle w:val="documentskn-mld9left-box"/>
                <w:rFonts w:ascii="Source Sans Pro" w:eastAsia="Source Sans Pro" w:hAnsi="Source Sans Pro" w:cs="Source Sans Pro"/>
                <w:color w:val="2A2A2A"/>
                <w:sz w:val="20"/>
                <w:szCs w:val="20"/>
              </w:rPr>
              <w:t xml:space="preserve">Business </w:t>
            </w:r>
            <w:r w:rsidR="00684EDE">
              <w:rPr>
                <w:rStyle w:val="documentskn-mld9left-box"/>
                <w:rFonts w:ascii="Source Sans Pro" w:eastAsia="Source Sans Pro" w:hAnsi="Source Sans Pro" w:cs="Source Sans Pro"/>
                <w:color w:val="2A2A2A"/>
                <w:sz w:val="20"/>
                <w:szCs w:val="20"/>
              </w:rPr>
              <w:t>a</w:t>
            </w:r>
            <w:r>
              <w:rPr>
                <w:rStyle w:val="documentskn-mld9left-box"/>
                <w:rFonts w:ascii="Source Sans Pro" w:eastAsia="Source Sans Pro" w:hAnsi="Source Sans Pro" w:cs="Source Sans Pro"/>
                <w:color w:val="2A2A2A"/>
                <w:sz w:val="20"/>
                <w:szCs w:val="20"/>
              </w:rPr>
              <w:t>nd Finance</w:t>
            </w:r>
          </w:p>
          <w:p w14:paraId="22365F8B" w14:textId="77777777" w:rsidR="002749BB" w:rsidRDefault="00416A46">
            <w:pPr>
              <w:pStyle w:val="documentskn-mld9disp-blk"/>
              <w:spacing w:line="260" w:lineRule="atLeast"/>
              <w:rPr>
                <w:rStyle w:val="documentskn-mld9left-box"/>
                <w:rFonts w:ascii="Source Sans Pro" w:eastAsia="Source Sans Pro" w:hAnsi="Source Sans Pro" w:cs="Source Sans Pro"/>
                <w:b/>
                <w:bCs/>
                <w:color w:val="2A2A2A"/>
                <w:sz w:val="20"/>
                <w:szCs w:val="20"/>
              </w:rPr>
            </w:pPr>
            <w:r>
              <w:rPr>
                <w:rStyle w:val="documentskn-mld9left-box"/>
                <w:rFonts w:ascii="Source Sans Pro" w:eastAsia="Source Sans Pro" w:hAnsi="Source Sans Pro" w:cs="Source Sans Pro"/>
                <w:b/>
                <w:bCs/>
                <w:color w:val="2A2A2A"/>
                <w:sz w:val="20"/>
                <w:szCs w:val="20"/>
              </w:rPr>
              <w:t>Kyiv National Economic University</w:t>
            </w:r>
          </w:p>
          <w:p w14:paraId="1AFC0E7F" w14:textId="2F2857F8" w:rsidR="002749BB" w:rsidRDefault="00416A46">
            <w:pPr>
              <w:spacing w:line="260" w:lineRule="atLeast"/>
              <w:rPr>
                <w:rStyle w:val="documentskn-mld9left-box"/>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Kyiv, Ukraine</w:t>
            </w:r>
            <w:r>
              <w:rPr>
                <w:rStyle w:val="documentskn-mld9left-box"/>
                <w:rFonts w:ascii="Source Sans Pro" w:eastAsia="Source Sans Pro" w:hAnsi="Source Sans Pro" w:cs="Source Sans Pro"/>
                <w:color w:val="2A2A2A"/>
                <w:sz w:val="20"/>
                <w:szCs w:val="20"/>
              </w:rPr>
              <w:t xml:space="preserve"> </w:t>
            </w:r>
          </w:p>
          <w:p w14:paraId="39C38B61" w14:textId="573F190F" w:rsidR="00EA2D3B" w:rsidRDefault="00EA2D3B">
            <w:pPr>
              <w:spacing w:line="260" w:lineRule="atLeast"/>
              <w:rPr>
                <w:rStyle w:val="documentskn-mld9left-box"/>
                <w:rFonts w:eastAsia="Source Sans Pro"/>
              </w:rPr>
            </w:pPr>
          </w:p>
          <w:p w14:paraId="2AB13B1A" w14:textId="77777777" w:rsidR="004D5B97" w:rsidRDefault="004D5B97">
            <w:pPr>
              <w:spacing w:line="260" w:lineRule="atLeast"/>
              <w:rPr>
                <w:rStyle w:val="documentskn-mld9left-box"/>
                <w:rFonts w:eastAsia="Source Sans Pro"/>
              </w:rPr>
            </w:pPr>
          </w:p>
          <w:p w14:paraId="795FA595" w14:textId="6DEC7C69" w:rsidR="00EA2D3B" w:rsidRPr="000567B7" w:rsidRDefault="0033728C">
            <w:pPr>
              <w:spacing w:line="260" w:lineRule="atLeast"/>
              <w:rPr>
                <w:rStyle w:val="documentskn-mld9left-box"/>
                <w:rFonts w:eastAsia="Source Sans Pro"/>
                <w:b/>
                <w:bCs/>
                <w:u w:val="single"/>
              </w:rPr>
            </w:pPr>
            <w:r w:rsidRPr="000567B7">
              <w:rPr>
                <w:rStyle w:val="documentskn-mld9left-box"/>
                <w:rFonts w:eastAsia="Source Sans Pro"/>
                <w:b/>
                <w:bCs/>
                <w:u w:val="single"/>
              </w:rPr>
              <w:t>LinkedIn</w:t>
            </w:r>
          </w:p>
          <w:p w14:paraId="6587703D" w14:textId="6DB34450" w:rsidR="002749BB" w:rsidRDefault="002F200E" w:rsidP="00C11E1A">
            <w:pPr>
              <w:pStyle w:val="documentskn-mld9ullinth-last-child1"/>
              <w:spacing w:line="260" w:lineRule="atLeast"/>
              <w:rPr>
                <w:rStyle w:val="documentskn-mld9left-box"/>
                <w:rFonts w:ascii="Source Sans Pro" w:eastAsia="Source Sans Pro" w:hAnsi="Source Sans Pro" w:cs="Source Sans Pro"/>
                <w:color w:val="2A2A2A"/>
                <w:sz w:val="20"/>
                <w:szCs w:val="20"/>
              </w:rPr>
            </w:pPr>
            <w:hyperlink r:id="rId7" w:tgtFrame="_blank" w:history="1">
              <w:r w:rsidR="00C11E1A">
                <w:rPr>
                  <w:rStyle w:val="Hyperlink"/>
                  <w:rFonts w:ascii="Segoe UI" w:hAnsi="Segoe UI" w:cs="Segoe UI"/>
                  <w:sz w:val="21"/>
                  <w:szCs w:val="21"/>
                  <w:shd w:val="clear" w:color="auto" w:fill="FFFFFF"/>
                </w:rPr>
                <w:t>linkedin.com/in/tina-yadvychuk-5437b532</w:t>
              </w:r>
            </w:hyperlink>
          </w:p>
        </w:tc>
        <w:tc>
          <w:tcPr>
            <w:tcW w:w="50" w:type="dxa"/>
            <w:tcBorders>
              <w:right w:val="single" w:sz="8" w:space="0" w:color="404040"/>
            </w:tcBorders>
            <w:tcMar>
              <w:top w:w="0" w:type="dxa"/>
              <w:left w:w="0" w:type="dxa"/>
              <w:bottom w:w="0" w:type="dxa"/>
              <w:right w:w="10" w:type="dxa"/>
            </w:tcMar>
            <w:hideMark/>
          </w:tcPr>
          <w:p w14:paraId="17E9B3FF" w14:textId="77777777" w:rsidR="002749BB" w:rsidRDefault="002749BB">
            <w:pPr>
              <w:pStyle w:val="documentmiddleleftcellParagraph"/>
              <w:pBdr>
                <w:right w:val="none" w:sz="0" w:space="0" w:color="auto"/>
              </w:pBdr>
              <w:spacing w:line="260" w:lineRule="atLeast"/>
              <w:rPr>
                <w:rStyle w:val="documentmiddleleftcell"/>
                <w:rFonts w:ascii="Source Sans Pro" w:eastAsia="Source Sans Pro" w:hAnsi="Source Sans Pro" w:cs="Source Sans Pro"/>
                <w:color w:val="2A2A2A"/>
                <w:sz w:val="20"/>
                <w:szCs w:val="20"/>
              </w:rPr>
            </w:pPr>
          </w:p>
        </w:tc>
        <w:tc>
          <w:tcPr>
            <w:tcW w:w="20" w:type="dxa"/>
            <w:tcMar>
              <w:top w:w="0" w:type="dxa"/>
              <w:left w:w="0" w:type="dxa"/>
              <w:bottom w:w="0" w:type="dxa"/>
              <w:right w:w="0" w:type="dxa"/>
            </w:tcMar>
            <w:vAlign w:val="bottom"/>
            <w:hideMark/>
          </w:tcPr>
          <w:p w14:paraId="7BAAFD53" w14:textId="6F1C7748" w:rsidR="002749BB" w:rsidRDefault="00D86CEE">
            <w:pPr>
              <w:pStyle w:val="documentmiddleleftcellParagraph"/>
              <w:pBdr>
                <w:right w:val="none" w:sz="0" w:space="0" w:color="auto"/>
              </w:pBdr>
              <w:spacing w:line="260" w:lineRule="atLeast"/>
              <w:rPr>
                <w:rStyle w:val="documentmiddleleftcell"/>
                <w:rFonts w:ascii="Source Sans Pro" w:eastAsia="Source Sans Pro" w:hAnsi="Source Sans Pro" w:cs="Source Sans Pro"/>
                <w:color w:val="2A2A2A"/>
                <w:sz w:val="20"/>
                <w:szCs w:val="20"/>
              </w:rPr>
            </w:pPr>
            <w:r w:rsidRPr="000567B7">
              <w:rPr>
                <w:rStyle w:val="documentskn-mld9right-box"/>
                <w:rFonts w:ascii="Source Sans Pro" w:eastAsia="Source Sans Pro" w:hAnsi="Source Sans Pro" w:cs="Source Sans Pro"/>
                <w:b/>
                <w:bCs/>
                <w:noProof/>
                <w:color w:val="2A2A2A"/>
                <w:u w:val="single"/>
              </w:rPr>
              <w:drawing>
                <wp:anchor distT="0" distB="0" distL="114300" distR="114300" simplePos="0" relativeHeight="251657216" behindDoc="0" locked="0" layoutInCell="1" allowOverlap="1" wp14:anchorId="1C2BB9C9" wp14:editId="7141E6AE">
                  <wp:simplePos x="0" y="0"/>
                  <wp:positionH relativeFrom="column">
                    <wp:posOffset>12700</wp:posOffset>
                  </wp:positionH>
                  <wp:positionV relativeFrom="line">
                    <wp:posOffset>-8419465</wp:posOffset>
                  </wp:positionV>
                  <wp:extent cx="38735" cy="520700"/>
                  <wp:effectExtent l="0" t="0" r="0" b="0"/>
                  <wp:wrapNone/>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8"/>
                          <a:stretch>
                            <a:fillRect/>
                          </a:stretch>
                        </pic:blipFill>
                        <pic:spPr>
                          <a:xfrm>
                            <a:off x="0" y="0"/>
                            <a:ext cx="38735" cy="520700"/>
                          </a:xfrm>
                          <a:prstGeom prst="rect">
                            <a:avLst/>
                          </a:prstGeom>
                        </pic:spPr>
                      </pic:pic>
                    </a:graphicData>
                  </a:graphic>
                  <wp14:sizeRelH relativeFrom="margin">
                    <wp14:pctWidth>0</wp14:pctWidth>
                  </wp14:sizeRelH>
                  <wp14:sizeRelV relativeFrom="margin">
                    <wp14:pctHeight>0</wp14:pctHeight>
                  </wp14:sizeRelV>
                </wp:anchor>
              </w:drawing>
            </w:r>
          </w:p>
        </w:tc>
        <w:tc>
          <w:tcPr>
            <w:tcW w:w="7470" w:type="dxa"/>
            <w:tcMar>
              <w:top w:w="0" w:type="dxa"/>
              <w:left w:w="0" w:type="dxa"/>
              <w:bottom w:w="0" w:type="dxa"/>
              <w:right w:w="0" w:type="dxa"/>
            </w:tcMar>
            <w:hideMark/>
          </w:tcPr>
          <w:p w14:paraId="69C54220" w14:textId="0917008B" w:rsidR="002749BB" w:rsidRPr="000567B7" w:rsidRDefault="005F5370">
            <w:pPr>
              <w:pStyle w:val="documentskn-mld9name"/>
              <w:spacing w:line="720" w:lineRule="exact"/>
              <w:rPr>
                <w:rStyle w:val="documentskn-mld9right-box"/>
                <w:rFonts w:ascii="Source Sans Pro" w:eastAsia="Source Sans Pro" w:hAnsi="Source Sans Pro" w:cs="Source Sans Pro"/>
                <w:b/>
                <w:bCs/>
                <w:color w:val="2A2A2A"/>
                <w:u w:val="single"/>
              </w:rPr>
            </w:pPr>
            <w:r w:rsidRPr="000567B7">
              <w:rPr>
                <w:rStyle w:val="span"/>
                <w:rFonts w:ascii="Source Sans Pro Light" w:eastAsia="Source Sans Pro Light" w:hAnsi="Source Sans Pro Light" w:cs="Source Sans Pro Light"/>
                <w:b/>
                <w:bCs/>
                <w:color w:val="2A2A2A"/>
                <w:u w:val="single"/>
              </w:rPr>
              <w:t>T</w:t>
            </w:r>
            <w:r>
              <w:rPr>
                <w:rStyle w:val="span"/>
                <w:rFonts w:ascii="Source Sans Pro Light" w:eastAsia="Source Sans Pro Light" w:hAnsi="Source Sans Pro Light" w:cs="Source Sans Pro Light"/>
                <w:b/>
                <w:bCs/>
                <w:color w:val="2A2A2A"/>
                <w:u w:val="single"/>
              </w:rPr>
              <w:t xml:space="preserve">ina </w:t>
            </w:r>
            <w:r w:rsidRPr="000567B7">
              <w:rPr>
                <w:rStyle w:val="documentskn-mld9right-box"/>
                <w:rFonts w:ascii="Source Sans Pro Light" w:eastAsia="Source Sans Pro Light" w:hAnsi="Source Sans Pro Light" w:cs="Source Sans Pro Light"/>
                <w:b/>
                <w:bCs/>
                <w:color w:val="2A2A2A"/>
                <w:u w:val="single"/>
              </w:rPr>
              <w:t>Yadvychuk</w:t>
            </w:r>
          </w:p>
          <w:p w14:paraId="4F86B1E5" w14:textId="77777777" w:rsidR="002749BB" w:rsidRPr="000567B7" w:rsidRDefault="00416A46">
            <w:pPr>
              <w:pStyle w:val="gap-btn-hidden"/>
              <w:spacing w:line="260" w:lineRule="atLeast"/>
              <w:rPr>
                <w:rStyle w:val="documentskn-mld9right-box"/>
                <w:rFonts w:ascii="Source Sans Pro" w:eastAsia="Source Sans Pro" w:hAnsi="Source Sans Pro" w:cs="Source Sans Pro"/>
                <w:b/>
                <w:bCs/>
                <w:color w:val="2A2A2A"/>
                <w:sz w:val="20"/>
                <w:szCs w:val="20"/>
                <w:u w:val="single"/>
              </w:rPr>
            </w:pPr>
            <w:r w:rsidRPr="000567B7">
              <w:rPr>
                <w:rStyle w:val="documentskn-mld9right-box"/>
                <w:rFonts w:ascii="Source Sans Pro" w:eastAsia="Source Sans Pro" w:hAnsi="Source Sans Pro" w:cs="Source Sans Pro"/>
                <w:b/>
                <w:bCs/>
                <w:color w:val="2A2A2A"/>
                <w:sz w:val="20"/>
                <w:szCs w:val="20"/>
                <w:u w:val="single"/>
              </w:rPr>
              <w:t> </w:t>
            </w:r>
          </w:p>
          <w:p w14:paraId="7D638A16" w14:textId="77777777" w:rsidR="002749BB" w:rsidRPr="000567B7" w:rsidRDefault="00416A46">
            <w:pPr>
              <w:pStyle w:val="documentskn-mld9sectiontitle"/>
              <w:spacing w:before="800" w:after="100"/>
              <w:rPr>
                <w:rStyle w:val="documentskn-mld9right-box"/>
                <w:rFonts w:ascii="Source Sans Pro" w:eastAsia="Source Sans Pro" w:hAnsi="Source Sans Pro" w:cs="Source Sans Pro"/>
                <w:b/>
                <w:bCs/>
                <w:color w:val="2A2A2A"/>
                <w:u w:val="single"/>
              </w:rPr>
            </w:pPr>
            <w:r w:rsidRPr="000567B7">
              <w:rPr>
                <w:rStyle w:val="documentskn-mld9right-box"/>
                <w:rFonts w:ascii="Source Sans Pro" w:eastAsia="Source Sans Pro" w:hAnsi="Source Sans Pro" w:cs="Source Sans Pro"/>
                <w:b/>
                <w:bCs/>
                <w:color w:val="2A2A2A"/>
                <w:u w:val="single"/>
              </w:rPr>
              <w:t>Summary</w:t>
            </w:r>
          </w:p>
          <w:p w14:paraId="6EB55D68" w14:textId="371A2DF9" w:rsidR="002749BB" w:rsidRDefault="00416A46">
            <w:pPr>
              <w:pStyle w:val="p"/>
              <w:spacing w:line="260" w:lineRule="atLeast"/>
              <w:rPr>
                <w:rStyle w:val="documentskn-mld9right-box"/>
                <w:rFonts w:ascii="Source Sans Pro" w:eastAsia="Source Sans Pro" w:hAnsi="Source Sans Pro" w:cs="Source Sans Pro"/>
                <w:color w:val="2A2A2A"/>
                <w:sz w:val="20"/>
                <w:szCs w:val="20"/>
              </w:rPr>
            </w:pPr>
            <w:r>
              <w:rPr>
                <w:rStyle w:val="documentskn-mld9right-box"/>
                <w:rFonts w:ascii="Source Sans Pro" w:eastAsia="Source Sans Pro" w:hAnsi="Source Sans Pro" w:cs="Source Sans Pro"/>
                <w:color w:val="2A2A2A"/>
                <w:sz w:val="20"/>
                <w:szCs w:val="20"/>
              </w:rPr>
              <w:t>Software QA Engineer with</w:t>
            </w:r>
            <w:r w:rsidR="00AE645E">
              <w:rPr>
                <w:rStyle w:val="documentskn-mld9right-box"/>
                <w:rFonts w:ascii="Source Sans Pro" w:eastAsia="Source Sans Pro" w:hAnsi="Source Sans Pro" w:cs="Source Sans Pro"/>
                <w:color w:val="2A2A2A"/>
                <w:sz w:val="20"/>
                <w:szCs w:val="20"/>
              </w:rPr>
              <w:t xml:space="preserve"> 2</w:t>
            </w:r>
            <w:r>
              <w:rPr>
                <w:rStyle w:val="documentskn-mld9right-box"/>
                <w:rFonts w:ascii="Source Sans Pro" w:eastAsia="Source Sans Pro" w:hAnsi="Source Sans Pro" w:cs="Source Sans Pro"/>
                <w:color w:val="2A2A2A"/>
                <w:sz w:val="20"/>
                <w:szCs w:val="20"/>
              </w:rPr>
              <w:t xml:space="preserve"> </w:t>
            </w:r>
            <w:r w:rsidR="005F5370">
              <w:rPr>
                <w:rStyle w:val="documentskn-mld9right-box"/>
                <w:rFonts w:ascii="Source Sans Pro" w:eastAsia="Source Sans Pro" w:hAnsi="Source Sans Pro" w:cs="Source Sans Pro"/>
                <w:color w:val="2A2A2A"/>
                <w:sz w:val="20"/>
                <w:szCs w:val="20"/>
              </w:rPr>
              <w:t>years of</w:t>
            </w:r>
            <w:r>
              <w:rPr>
                <w:rStyle w:val="documentskn-mld9right-box"/>
                <w:rFonts w:ascii="Source Sans Pro" w:eastAsia="Source Sans Pro" w:hAnsi="Source Sans Pro" w:cs="Source Sans Pro"/>
                <w:color w:val="2A2A2A"/>
                <w:sz w:val="20"/>
                <w:szCs w:val="20"/>
              </w:rPr>
              <w:t xml:space="preserve"> experience performing various types of testing including functional, GUI, </w:t>
            </w:r>
            <w:r w:rsidR="00FA3266">
              <w:rPr>
                <w:rStyle w:val="documentskn-mld9right-box"/>
                <w:rFonts w:ascii="Source Sans Pro" w:eastAsia="Source Sans Pro" w:hAnsi="Source Sans Pro" w:cs="Source Sans Pro"/>
                <w:color w:val="2A2A2A"/>
                <w:sz w:val="20"/>
                <w:szCs w:val="20"/>
              </w:rPr>
              <w:t>smoke,</w:t>
            </w:r>
            <w:r>
              <w:rPr>
                <w:rStyle w:val="documentskn-mld9right-box"/>
                <w:rFonts w:ascii="Source Sans Pro" w:eastAsia="Source Sans Pro" w:hAnsi="Source Sans Pro" w:cs="Source Sans Pro"/>
                <w:color w:val="2A2A2A"/>
                <w:sz w:val="20"/>
                <w:szCs w:val="20"/>
              </w:rPr>
              <w:t xml:space="preserve"> and regression testing. Experienced in design and execution of test cases based on the requirements. Quality-driven and detail-oriented team player who is excellent in understanding various kinds of documentation possessing strong written and verbal communication skills and able to work with offshore teams in multiple time zones. Green card holder.</w:t>
            </w:r>
          </w:p>
          <w:p w14:paraId="3ECD62E1" w14:textId="77777777" w:rsidR="002749BB" w:rsidRPr="00FA3266" w:rsidRDefault="00416A46">
            <w:pPr>
              <w:pStyle w:val="documentskn-mld9sectiontitle"/>
              <w:spacing w:before="400" w:after="100"/>
              <w:rPr>
                <w:rStyle w:val="documentskn-mld9right-box"/>
                <w:rFonts w:ascii="Source Sans Pro" w:eastAsia="Source Sans Pro" w:hAnsi="Source Sans Pro" w:cs="Source Sans Pro"/>
                <w:b/>
                <w:bCs/>
                <w:color w:val="2A2A2A"/>
                <w:u w:val="single"/>
              </w:rPr>
            </w:pPr>
            <w:r w:rsidRPr="00FA3266">
              <w:rPr>
                <w:rStyle w:val="documentskn-mld9right-box"/>
                <w:rFonts w:ascii="Source Sans Pro" w:eastAsia="Source Sans Pro" w:hAnsi="Source Sans Pro" w:cs="Source Sans Pro"/>
                <w:b/>
                <w:bCs/>
                <w:color w:val="2A2A2A"/>
                <w:u w:val="single"/>
              </w:rPr>
              <w:t>Experience</w:t>
            </w:r>
          </w:p>
          <w:p w14:paraId="68573491" w14:textId="77777777" w:rsidR="002749BB" w:rsidRDefault="00416A46">
            <w:pPr>
              <w:pStyle w:val="documentskn-mld9disp-blk"/>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Novelsity</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Software QA Engineer</w:t>
            </w:r>
          </w:p>
          <w:p w14:paraId="74888EEA" w14:textId="77777777"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Nashville, TN</w:t>
            </w:r>
            <w:r>
              <w:rPr>
                <w:rStyle w:val="documentskn-mld9right-box"/>
                <w:rFonts w:ascii="Source Sans Pro" w:eastAsia="Source Sans Pro" w:hAnsi="Source Sans Pro" w:cs="Source Sans Pro"/>
                <w:i/>
                <w:iCs/>
                <w:color w:val="2A2A2A"/>
                <w:sz w:val="20"/>
                <w:szCs w:val="20"/>
              </w:rPr>
              <w:t xml:space="preserve"> </w:t>
            </w:r>
          </w:p>
          <w:p w14:paraId="35DFAAF5" w14:textId="77777777"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05/2021 - Current</w:t>
            </w:r>
          </w:p>
          <w:p w14:paraId="60AE4DE5" w14:textId="75E15116" w:rsidR="002749BB" w:rsidRDefault="00416A46">
            <w:pPr>
              <w:pStyle w:val="documentskn-mld9ullinth-last-child1"/>
              <w:numPr>
                <w:ilvl w:val="0"/>
                <w:numId w:val="2"/>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 xml:space="preserve">Project 2- Tested mobile (iOS, Android) and Web (Win, MacOS) applications- Performed cross browser testing in Google Chrome, Firefox, </w:t>
            </w:r>
            <w:r w:rsidR="00EA2D3B">
              <w:rPr>
                <w:rStyle w:val="span"/>
                <w:rFonts w:ascii="Source Sans Pro" w:eastAsia="Source Sans Pro" w:hAnsi="Source Sans Pro" w:cs="Source Sans Pro"/>
                <w:color w:val="2A2A2A"/>
                <w:sz w:val="20"/>
                <w:szCs w:val="20"/>
              </w:rPr>
              <w:t>Safari,</w:t>
            </w:r>
            <w:r>
              <w:rPr>
                <w:rStyle w:val="span"/>
                <w:rFonts w:ascii="Source Sans Pro" w:eastAsia="Source Sans Pro" w:hAnsi="Source Sans Pro" w:cs="Source Sans Pro"/>
                <w:color w:val="2A2A2A"/>
                <w:sz w:val="20"/>
                <w:szCs w:val="20"/>
              </w:rPr>
              <w:t xml:space="preserve"> and IE- Analyzed requirements and detected areas for improvement- Helped teams deliver products within the required time, </w:t>
            </w:r>
            <w:r w:rsidR="00EA2D3B">
              <w:rPr>
                <w:rStyle w:val="span"/>
                <w:rFonts w:ascii="Source Sans Pro" w:eastAsia="Source Sans Pro" w:hAnsi="Source Sans Pro" w:cs="Source Sans Pro"/>
                <w:color w:val="2A2A2A"/>
                <w:sz w:val="20"/>
                <w:szCs w:val="20"/>
              </w:rPr>
              <w:t>budget,</w:t>
            </w:r>
            <w:r>
              <w:rPr>
                <w:rStyle w:val="span"/>
                <w:rFonts w:ascii="Source Sans Pro" w:eastAsia="Source Sans Pro" w:hAnsi="Source Sans Pro" w:cs="Source Sans Pro"/>
                <w:color w:val="2A2A2A"/>
                <w:sz w:val="20"/>
                <w:szCs w:val="20"/>
              </w:rPr>
              <w:t xml:space="preserve"> and quality.</w:t>
            </w:r>
          </w:p>
          <w:p w14:paraId="19EF42AE" w14:textId="77777777" w:rsidR="002749BB" w:rsidRDefault="00416A46">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Utest.com</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Software QA Engineer</w:t>
            </w:r>
          </w:p>
          <w:p w14:paraId="0ADDC3B0" w14:textId="77777777"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Nashville, TN</w:t>
            </w:r>
            <w:r>
              <w:rPr>
                <w:rStyle w:val="documentskn-mld9right-box"/>
                <w:rFonts w:ascii="Source Sans Pro" w:eastAsia="Source Sans Pro" w:hAnsi="Source Sans Pro" w:cs="Source Sans Pro"/>
                <w:i/>
                <w:iCs/>
                <w:color w:val="2A2A2A"/>
                <w:sz w:val="20"/>
                <w:szCs w:val="20"/>
              </w:rPr>
              <w:t xml:space="preserve"> </w:t>
            </w:r>
          </w:p>
          <w:p w14:paraId="78A8EC6F" w14:textId="40836968"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 xml:space="preserve">01/2020 </w:t>
            </w:r>
            <w:r w:rsidR="009B6BDA">
              <w:rPr>
                <w:rStyle w:val="span"/>
                <w:rFonts w:ascii="Source Sans Pro" w:eastAsia="Source Sans Pro" w:hAnsi="Source Sans Pro" w:cs="Source Sans Pro"/>
                <w:i/>
                <w:iCs/>
                <w:color w:val="2A2A2A"/>
                <w:sz w:val="20"/>
                <w:szCs w:val="20"/>
              </w:rPr>
              <w:t>–</w:t>
            </w:r>
            <w:r>
              <w:rPr>
                <w:rStyle w:val="span"/>
                <w:rFonts w:ascii="Source Sans Pro" w:eastAsia="Source Sans Pro" w:hAnsi="Source Sans Pro" w:cs="Source Sans Pro"/>
                <w:i/>
                <w:iCs/>
                <w:color w:val="2A2A2A"/>
                <w:sz w:val="20"/>
                <w:szCs w:val="20"/>
              </w:rPr>
              <w:t xml:space="preserve"> </w:t>
            </w:r>
            <w:r w:rsidR="009B6BDA">
              <w:rPr>
                <w:rStyle w:val="span"/>
                <w:rFonts w:ascii="Source Sans Pro" w:eastAsia="Source Sans Pro" w:hAnsi="Source Sans Pro" w:cs="Source Sans Pro"/>
                <w:i/>
                <w:iCs/>
                <w:color w:val="2A2A2A"/>
                <w:sz w:val="20"/>
                <w:szCs w:val="20"/>
              </w:rPr>
              <w:t>01/02/2022</w:t>
            </w:r>
          </w:p>
          <w:p w14:paraId="038352B1" w14:textId="3F4E3D9A" w:rsidR="002749BB" w:rsidRDefault="00416A46">
            <w:pPr>
              <w:pStyle w:val="documentskn-mld9ulli"/>
              <w:numPr>
                <w:ilvl w:val="0"/>
                <w:numId w:val="3"/>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 xml:space="preserve">Performed functional testing, usability testing, localization </w:t>
            </w:r>
            <w:r w:rsidR="00EA2D3B">
              <w:rPr>
                <w:rStyle w:val="span"/>
                <w:rFonts w:ascii="Source Sans Pro" w:eastAsia="Source Sans Pro" w:hAnsi="Source Sans Pro" w:cs="Source Sans Pro"/>
                <w:color w:val="2A2A2A"/>
                <w:sz w:val="20"/>
                <w:szCs w:val="20"/>
              </w:rPr>
              <w:t>testing. -</w:t>
            </w:r>
            <w:r>
              <w:rPr>
                <w:rStyle w:val="span"/>
                <w:rFonts w:ascii="Source Sans Pro" w:eastAsia="Source Sans Pro" w:hAnsi="Source Sans Pro" w:cs="Source Sans Pro"/>
                <w:color w:val="2A2A2A"/>
                <w:sz w:val="20"/>
                <w:szCs w:val="20"/>
              </w:rPr>
              <w:t xml:space="preserve">Worked with platforms Web, iOS, Android, Windows, </w:t>
            </w:r>
            <w:r w:rsidR="00EA2D3B">
              <w:rPr>
                <w:rStyle w:val="span"/>
                <w:rFonts w:ascii="Source Sans Pro" w:eastAsia="Source Sans Pro" w:hAnsi="Source Sans Pro" w:cs="Source Sans Pro"/>
                <w:color w:val="2A2A2A"/>
                <w:sz w:val="20"/>
                <w:szCs w:val="20"/>
              </w:rPr>
              <w:t>Linux. -</w:t>
            </w:r>
            <w:r>
              <w:rPr>
                <w:rStyle w:val="span"/>
                <w:rFonts w:ascii="Source Sans Pro" w:eastAsia="Source Sans Pro" w:hAnsi="Source Sans Pro" w:cs="Source Sans Pro"/>
                <w:color w:val="2A2A2A"/>
                <w:sz w:val="20"/>
                <w:szCs w:val="20"/>
              </w:rPr>
              <w:t xml:space="preserve">Tested Web applications for different industries: eCommerce, Real Estate, Banking, </w:t>
            </w:r>
            <w:r w:rsidR="00EA2D3B">
              <w:rPr>
                <w:rStyle w:val="span"/>
                <w:rFonts w:ascii="Source Sans Pro" w:eastAsia="Source Sans Pro" w:hAnsi="Source Sans Pro" w:cs="Source Sans Pro"/>
                <w:color w:val="2A2A2A"/>
                <w:sz w:val="20"/>
                <w:szCs w:val="20"/>
              </w:rPr>
              <w:t>Insurance. -</w:t>
            </w:r>
            <w:r>
              <w:rPr>
                <w:rStyle w:val="span"/>
                <w:rFonts w:ascii="Source Sans Pro" w:eastAsia="Source Sans Pro" w:hAnsi="Source Sans Pro" w:cs="Source Sans Pro"/>
                <w:color w:val="2A2A2A"/>
                <w:sz w:val="20"/>
                <w:szCs w:val="20"/>
              </w:rPr>
              <w:t>Wrote and executed test cases, test plans, wrote bug reports.</w:t>
            </w:r>
          </w:p>
          <w:p w14:paraId="60080739" w14:textId="77777777" w:rsidR="002749BB" w:rsidRDefault="00416A46">
            <w:pPr>
              <w:pStyle w:val="documentskn-mld9ullinth-last-child1"/>
              <w:numPr>
                <w:ilvl w:val="0"/>
                <w:numId w:val="3"/>
              </w:numPr>
              <w:spacing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Worked closely with Testing Team Leads and Project Managers.</w:t>
            </w:r>
          </w:p>
          <w:p w14:paraId="2F09F504" w14:textId="77777777" w:rsidR="002749BB" w:rsidRDefault="00416A46">
            <w:pPr>
              <w:pStyle w:val="documentskn-mld9disp-blk"/>
              <w:pBdr>
                <w:top w:val="none" w:sz="0" w:space="15" w:color="auto"/>
              </w:pBdr>
              <w:spacing w:line="260" w:lineRule="atLeast"/>
              <w:rPr>
                <w:rStyle w:val="documentskn-mld9right-box"/>
                <w:rFonts w:ascii="Source Sans Pro" w:eastAsia="Source Sans Pro" w:hAnsi="Source Sans Pro" w:cs="Source Sans Pro"/>
                <w:b/>
                <w:bCs/>
                <w:color w:val="2A2A2A"/>
                <w:sz w:val="20"/>
                <w:szCs w:val="20"/>
              </w:rPr>
            </w:pPr>
            <w:r>
              <w:rPr>
                <w:rStyle w:val="documentskn-mld9txt-capitalize"/>
                <w:rFonts w:ascii="Source Sans Pro" w:eastAsia="Source Sans Pro" w:hAnsi="Source Sans Pro" w:cs="Source Sans Pro"/>
                <w:b/>
                <w:bCs/>
                <w:color w:val="2A2A2A"/>
                <w:sz w:val="20"/>
                <w:szCs w:val="20"/>
              </w:rPr>
              <w:t>Novelsity</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Software QA Engineer</w:t>
            </w:r>
          </w:p>
          <w:p w14:paraId="2C097618" w14:textId="77777777"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Nashville, TN</w:t>
            </w:r>
            <w:r>
              <w:rPr>
                <w:rStyle w:val="documentskn-mld9right-box"/>
                <w:rFonts w:ascii="Source Sans Pro" w:eastAsia="Source Sans Pro" w:hAnsi="Source Sans Pro" w:cs="Source Sans Pro"/>
                <w:i/>
                <w:iCs/>
                <w:color w:val="2A2A2A"/>
                <w:sz w:val="20"/>
                <w:szCs w:val="20"/>
              </w:rPr>
              <w:t xml:space="preserve"> </w:t>
            </w:r>
          </w:p>
          <w:p w14:paraId="02042FD1" w14:textId="77777777" w:rsidR="002749BB" w:rsidRDefault="00416A46">
            <w:pPr>
              <w:pStyle w:val="documentskn-mld9disp-blk"/>
              <w:spacing w:line="260" w:lineRule="atLeast"/>
              <w:rPr>
                <w:rStyle w:val="documentskn-mld9right-box"/>
                <w:rFonts w:ascii="Source Sans Pro" w:eastAsia="Source Sans Pro" w:hAnsi="Source Sans Pro" w:cs="Source Sans Pro"/>
                <w:i/>
                <w:iCs/>
                <w:color w:val="2A2A2A"/>
                <w:sz w:val="20"/>
                <w:szCs w:val="20"/>
              </w:rPr>
            </w:pPr>
            <w:r>
              <w:rPr>
                <w:rStyle w:val="span"/>
                <w:rFonts w:ascii="Source Sans Pro" w:eastAsia="Source Sans Pro" w:hAnsi="Source Sans Pro" w:cs="Source Sans Pro"/>
                <w:i/>
                <w:iCs/>
                <w:color w:val="2A2A2A"/>
                <w:sz w:val="20"/>
                <w:szCs w:val="20"/>
              </w:rPr>
              <w:t>03/2021 - 05/2021</w:t>
            </w:r>
          </w:p>
          <w:p w14:paraId="75AB2822" w14:textId="1402A61A" w:rsidR="002749BB" w:rsidRDefault="00416A46">
            <w:pPr>
              <w:pStyle w:val="documentskn-mld9ullinth-last-child1"/>
              <w:numPr>
                <w:ilvl w:val="0"/>
                <w:numId w:val="4"/>
              </w:numPr>
              <w:spacing w:before="120" w:line="260" w:lineRule="atLeast"/>
              <w:ind w:left="200" w:hanging="192"/>
              <w:rPr>
                <w:rStyle w:val="span"/>
                <w:rFonts w:ascii="Source Sans Pro" w:eastAsia="Source Sans Pro" w:hAnsi="Source Sans Pro" w:cs="Source Sans Pro"/>
                <w:color w:val="2A2A2A"/>
                <w:sz w:val="20"/>
                <w:szCs w:val="20"/>
              </w:rPr>
            </w:pPr>
            <w:r>
              <w:rPr>
                <w:rStyle w:val="span"/>
                <w:rFonts w:ascii="Source Sans Pro" w:eastAsia="Source Sans Pro" w:hAnsi="Source Sans Pro" w:cs="Source Sans Pro"/>
                <w:color w:val="2A2A2A"/>
                <w:sz w:val="20"/>
                <w:szCs w:val="20"/>
              </w:rPr>
              <w:t>Project 1- Developing test cases in TestRail against product requirement documents- Reporting defects in Jira and monitoring error status- Coordinating with IT leads and developers to resolve various issues related to bug fixing- Testing newly implemented features by analyzing documentation and providing appropriate test coverage- Performing black-box testing to inspect critical functionalities and system reliability- Testing user interfaces for consistency and functionality.</w:t>
            </w:r>
          </w:p>
          <w:p w14:paraId="4E5D4247" w14:textId="77777777" w:rsidR="004D5B97" w:rsidRDefault="004D5B97" w:rsidP="004D5B97">
            <w:pPr>
              <w:pStyle w:val="documentskn-mld9ullinth-last-child1"/>
              <w:spacing w:before="120" w:line="260" w:lineRule="atLeast"/>
              <w:ind w:left="200"/>
              <w:rPr>
                <w:rStyle w:val="span"/>
                <w:rFonts w:ascii="Source Sans Pro" w:eastAsia="Source Sans Pro" w:hAnsi="Source Sans Pro" w:cs="Source Sans Pro"/>
                <w:color w:val="2A2A2A"/>
                <w:sz w:val="20"/>
                <w:szCs w:val="20"/>
              </w:rPr>
            </w:pPr>
          </w:p>
          <w:p w14:paraId="7689505C" w14:textId="77777777" w:rsidR="002749BB" w:rsidRPr="00FA3266" w:rsidRDefault="00416A46">
            <w:pPr>
              <w:pStyle w:val="documentskn-mld9sectiontitle"/>
              <w:spacing w:before="400" w:after="100"/>
              <w:rPr>
                <w:rStyle w:val="documentskn-mld9right-box"/>
                <w:rFonts w:ascii="Source Sans Pro" w:eastAsia="Source Sans Pro" w:hAnsi="Source Sans Pro" w:cs="Source Sans Pro"/>
                <w:b/>
                <w:bCs/>
                <w:color w:val="2A2A2A"/>
                <w:u w:val="single"/>
              </w:rPr>
            </w:pPr>
            <w:r w:rsidRPr="00FA3266">
              <w:rPr>
                <w:rStyle w:val="documentskn-mld9right-box"/>
                <w:rFonts w:ascii="Source Sans Pro" w:eastAsia="Source Sans Pro" w:hAnsi="Source Sans Pro" w:cs="Source Sans Pro"/>
                <w:b/>
                <w:bCs/>
                <w:color w:val="2A2A2A"/>
                <w:u w:val="single"/>
              </w:rPr>
              <w:t>Additional Information</w:t>
            </w:r>
          </w:p>
          <w:p w14:paraId="0CDCBD9B" w14:textId="77777777" w:rsidR="002749BB" w:rsidRDefault="00416A46">
            <w:pPr>
              <w:pStyle w:val="p"/>
              <w:spacing w:line="260" w:lineRule="atLeast"/>
              <w:rPr>
                <w:rStyle w:val="documentskn-mld9right-box"/>
                <w:rFonts w:ascii="Source Sans Pro" w:eastAsia="Source Sans Pro" w:hAnsi="Source Sans Pro" w:cs="Source Sans Pro"/>
                <w:color w:val="2A2A2A"/>
                <w:sz w:val="20"/>
                <w:szCs w:val="20"/>
              </w:rPr>
            </w:pPr>
            <w:r>
              <w:rPr>
                <w:rStyle w:val="documentskn-mld9right-box"/>
                <w:rFonts w:ascii="Source Sans Pro" w:eastAsia="Source Sans Pro" w:hAnsi="Source Sans Pro" w:cs="Source Sans Pro"/>
                <w:color w:val="2A2A2A"/>
                <w:sz w:val="20"/>
                <w:szCs w:val="20"/>
              </w:rPr>
              <w:t>References available upon request.</w:t>
            </w:r>
          </w:p>
        </w:tc>
      </w:tr>
    </w:tbl>
    <w:p w14:paraId="5F6AB843" w14:textId="77777777" w:rsidR="002749BB" w:rsidRDefault="00416A46">
      <w:pPr>
        <w:spacing w:line="20" w:lineRule="auto"/>
        <w:rPr>
          <w:rFonts w:ascii="Source Sans Pro" w:eastAsia="Source Sans Pro" w:hAnsi="Source Sans Pro" w:cs="Source Sans Pro"/>
          <w:color w:val="2A2A2A"/>
          <w:sz w:val="20"/>
          <w:szCs w:val="20"/>
        </w:rPr>
      </w:pPr>
      <w:r>
        <w:rPr>
          <w:color w:val="FFFFFF"/>
          <w:sz w:val="2"/>
        </w:rPr>
        <w:t>.</w:t>
      </w:r>
    </w:p>
    <w:sectPr w:rsidR="002749BB" w:rsidSect="00EA2D3B">
      <w:headerReference w:type="default" r:id="rId9"/>
      <w:pgSz w:w="12240" w:h="15840"/>
      <w:pgMar w:top="1200" w:right="900" w:bottom="1200" w:left="90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FE960" w14:textId="77777777" w:rsidR="002F200E" w:rsidRDefault="002F200E">
      <w:pPr>
        <w:spacing w:line="240" w:lineRule="auto"/>
      </w:pPr>
      <w:r>
        <w:separator/>
      </w:r>
    </w:p>
  </w:endnote>
  <w:endnote w:type="continuationSeparator" w:id="0">
    <w:p w14:paraId="7FBEB9CD" w14:textId="77777777" w:rsidR="002F200E" w:rsidRDefault="002F2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604D0670-76C8-494E-9A5A-435817AF7195}"/>
    <w:embedBold r:id="rId2" w:fontKey="{B5726F09-5567-4B0A-A28A-DBBC7860A6F8}"/>
    <w:embedItalic r:id="rId3" w:fontKey="{EAC7C668-21C8-44A8-A309-15CF659ADABD}"/>
  </w:font>
  <w:font w:name="Segoe UI">
    <w:panose1 w:val="020B0502040204020203"/>
    <w:charset w:val="00"/>
    <w:family w:val="swiss"/>
    <w:pitch w:val="variable"/>
    <w:sig w:usb0="E4002EFF" w:usb1="C000E47F" w:usb2="00000009" w:usb3="00000000" w:csb0="000001FF" w:csb1="00000000"/>
    <w:embedRegular r:id="rId4" w:fontKey="{5733A132-F1CB-4085-BEFA-E9C287A3F486}"/>
  </w:font>
  <w:font w:name="Source Sans Pro Light">
    <w:charset w:val="00"/>
    <w:family w:val="swiss"/>
    <w:pitch w:val="variable"/>
    <w:sig w:usb0="600002F7" w:usb1="02000001" w:usb2="00000000" w:usb3="00000000" w:csb0="0000019F" w:csb1="00000000"/>
    <w:embedBold r:id="rId5" w:fontKey="{4894B9DC-6AB3-4599-8BEF-EF395E4B4DFF}"/>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9C018" w14:textId="77777777" w:rsidR="002F200E" w:rsidRDefault="002F200E">
      <w:pPr>
        <w:spacing w:line="240" w:lineRule="auto"/>
      </w:pPr>
      <w:r>
        <w:separator/>
      </w:r>
    </w:p>
  </w:footnote>
  <w:footnote w:type="continuationSeparator" w:id="0">
    <w:p w14:paraId="7C0D86C2" w14:textId="77777777" w:rsidR="002F200E" w:rsidRDefault="002F20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803A9" w14:textId="77777777" w:rsidR="002749BB" w:rsidRDefault="00416A46">
    <w:r>
      <w:rPr>
        <w:noProof/>
      </w:rPr>
      <w:drawing>
        <wp:anchor distT="0" distB="0" distL="114300" distR="114300" simplePos="0" relativeHeight="251658240" behindDoc="0" locked="0" layoutInCell="1" allowOverlap="1" wp14:anchorId="08483EB5" wp14:editId="4A282E52">
          <wp:simplePos x="0" y="0"/>
          <wp:positionH relativeFrom="page">
            <wp:posOffset>-1</wp:posOffset>
          </wp:positionH>
          <wp:positionV relativeFrom="page">
            <wp:posOffset>0</wp:posOffset>
          </wp:positionV>
          <wp:extent cx="7767955" cy="10057765"/>
          <wp:effectExtent l="0" t="0" r="0" b="0"/>
          <wp:wrapNone/>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
                  <a:stretch>
                    <a:fillRect/>
                  </a:stretch>
                </pic:blipFill>
                <pic:spPr>
                  <a:xfrm>
                    <a:off x="0" y="0"/>
                    <a:ext cx="7772885" cy="100641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B628552">
      <w:start w:val="1"/>
      <w:numFmt w:val="bullet"/>
      <w:lvlText w:val=""/>
      <w:lvlJc w:val="left"/>
      <w:pPr>
        <w:ind w:left="720" w:hanging="360"/>
      </w:pPr>
      <w:rPr>
        <w:rFonts w:ascii="Symbol" w:hAnsi="Symbol"/>
        <w:sz w:val="14"/>
      </w:rPr>
    </w:lvl>
    <w:lvl w:ilvl="1" w:tplc="39D28C10">
      <w:start w:val="1"/>
      <w:numFmt w:val="bullet"/>
      <w:lvlText w:val="o"/>
      <w:lvlJc w:val="left"/>
      <w:pPr>
        <w:tabs>
          <w:tab w:val="num" w:pos="1440"/>
        </w:tabs>
        <w:ind w:left="1440" w:hanging="360"/>
      </w:pPr>
      <w:rPr>
        <w:rFonts w:ascii="Courier New" w:hAnsi="Courier New"/>
      </w:rPr>
    </w:lvl>
    <w:lvl w:ilvl="2" w:tplc="B97C5E98">
      <w:start w:val="1"/>
      <w:numFmt w:val="bullet"/>
      <w:lvlText w:val=""/>
      <w:lvlJc w:val="left"/>
      <w:pPr>
        <w:tabs>
          <w:tab w:val="num" w:pos="2160"/>
        </w:tabs>
        <w:ind w:left="2160" w:hanging="360"/>
      </w:pPr>
      <w:rPr>
        <w:rFonts w:ascii="Wingdings" w:hAnsi="Wingdings"/>
      </w:rPr>
    </w:lvl>
    <w:lvl w:ilvl="3" w:tplc="6CEE57FC">
      <w:start w:val="1"/>
      <w:numFmt w:val="bullet"/>
      <w:lvlText w:val=""/>
      <w:lvlJc w:val="left"/>
      <w:pPr>
        <w:tabs>
          <w:tab w:val="num" w:pos="2880"/>
        </w:tabs>
        <w:ind w:left="2880" w:hanging="360"/>
      </w:pPr>
      <w:rPr>
        <w:rFonts w:ascii="Symbol" w:hAnsi="Symbol"/>
      </w:rPr>
    </w:lvl>
    <w:lvl w:ilvl="4" w:tplc="B7083418">
      <w:start w:val="1"/>
      <w:numFmt w:val="bullet"/>
      <w:lvlText w:val="o"/>
      <w:lvlJc w:val="left"/>
      <w:pPr>
        <w:tabs>
          <w:tab w:val="num" w:pos="3600"/>
        </w:tabs>
        <w:ind w:left="3600" w:hanging="360"/>
      </w:pPr>
      <w:rPr>
        <w:rFonts w:ascii="Courier New" w:hAnsi="Courier New"/>
      </w:rPr>
    </w:lvl>
    <w:lvl w:ilvl="5" w:tplc="FC24A68E">
      <w:start w:val="1"/>
      <w:numFmt w:val="bullet"/>
      <w:lvlText w:val=""/>
      <w:lvlJc w:val="left"/>
      <w:pPr>
        <w:tabs>
          <w:tab w:val="num" w:pos="4320"/>
        </w:tabs>
        <w:ind w:left="4320" w:hanging="360"/>
      </w:pPr>
      <w:rPr>
        <w:rFonts w:ascii="Wingdings" w:hAnsi="Wingdings"/>
      </w:rPr>
    </w:lvl>
    <w:lvl w:ilvl="6" w:tplc="2DFEBE02">
      <w:start w:val="1"/>
      <w:numFmt w:val="bullet"/>
      <w:lvlText w:val=""/>
      <w:lvlJc w:val="left"/>
      <w:pPr>
        <w:tabs>
          <w:tab w:val="num" w:pos="5040"/>
        </w:tabs>
        <w:ind w:left="5040" w:hanging="360"/>
      </w:pPr>
      <w:rPr>
        <w:rFonts w:ascii="Symbol" w:hAnsi="Symbol"/>
      </w:rPr>
    </w:lvl>
    <w:lvl w:ilvl="7" w:tplc="E6C6BC80">
      <w:start w:val="1"/>
      <w:numFmt w:val="bullet"/>
      <w:lvlText w:val="o"/>
      <w:lvlJc w:val="left"/>
      <w:pPr>
        <w:tabs>
          <w:tab w:val="num" w:pos="5760"/>
        </w:tabs>
        <w:ind w:left="5760" w:hanging="360"/>
      </w:pPr>
      <w:rPr>
        <w:rFonts w:ascii="Courier New" w:hAnsi="Courier New"/>
      </w:rPr>
    </w:lvl>
    <w:lvl w:ilvl="8" w:tplc="0112766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562819A">
      <w:start w:val="1"/>
      <w:numFmt w:val="bullet"/>
      <w:lvlText w:val=""/>
      <w:lvlJc w:val="left"/>
      <w:pPr>
        <w:ind w:left="720" w:hanging="360"/>
      </w:pPr>
      <w:rPr>
        <w:rFonts w:ascii="Symbol" w:hAnsi="Symbol"/>
        <w:sz w:val="14"/>
      </w:rPr>
    </w:lvl>
    <w:lvl w:ilvl="1" w:tplc="98069D7C">
      <w:start w:val="1"/>
      <w:numFmt w:val="bullet"/>
      <w:lvlText w:val="o"/>
      <w:lvlJc w:val="left"/>
      <w:pPr>
        <w:tabs>
          <w:tab w:val="num" w:pos="1440"/>
        </w:tabs>
        <w:ind w:left="1440" w:hanging="360"/>
      </w:pPr>
      <w:rPr>
        <w:rFonts w:ascii="Courier New" w:hAnsi="Courier New"/>
      </w:rPr>
    </w:lvl>
    <w:lvl w:ilvl="2" w:tplc="1EC61D08">
      <w:start w:val="1"/>
      <w:numFmt w:val="bullet"/>
      <w:lvlText w:val=""/>
      <w:lvlJc w:val="left"/>
      <w:pPr>
        <w:tabs>
          <w:tab w:val="num" w:pos="2160"/>
        </w:tabs>
        <w:ind w:left="2160" w:hanging="360"/>
      </w:pPr>
      <w:rPr>
        <w:rFonts w:ascii="Wingdings" w:hAnsi="Wingdings"/>
      </w:rPr>
    </w:lvl>
    <w:lvl w:ilvl="3" w:tplc="0E46FB3A">
      <w:start w:val="1"/>
      <w:numFmt w:val="bullet"/>
      <w:lvlText w:val=""/>
      <w:lvlJc w:val="left"/>
      <w:pPr>
        <w:tabs>
          <w:tab w:val="num" w:pos="2880"/>
        </w:tabs>
        <w:ind w:left="2880" w:hanging="360"/>
      </w:pPr>
      <w:rPr>
        <w:rFonts w:ascii="Symbol" w:hAnsi="Symbol"/>
      </w:rPr>
    </w:lvl>
    <w:lvl w:ilvl="4" w:tplc="AD344616">
      <w:start w:val="1"/>
      <w:numFmt w:val="bullet"/>
      <w:lvlText w:val="o"/>
      <w:lvlJc w:val="left"/>
      <w:pPr>
        <w:tabs>
          <w:tab w:val="num" w:pos="3600"/>
        </w:tabs>
        <w:ind w:left="3600" w:hanging="360"/>
      </w:pPr>
      <w:rPr>
        <w:rFonts w:ascii="Courier New" w:hAnsi="Courier New"/>
      </w:rPr>
    </w:lvl>
    <w:lvl w:ilvl="5" w:tplc="459CE684">
      <w:start w:val="1"/>
      <w:numFmt w:val="bullet"/>
      <w:lvlText w:val=""/>
      <w:lvlJc w:val="left"/>
      <w:pPr>
        <w:tabs>
          <w:tab w:val="num" w:pos="4320"/>
        </w:tabs>
        <w:ind w:left="4320" w:hanging="360"/>
      </w:pPr>
      <w:rPr>
        <w:rFonts w:ascii="Wingdings" w:hAnsi="Wingdings"/>
      </w:rPr>
    </w:lvl>
    <w:lvl w:ilvl="6" w:tplc="DF08BADA">
      <w:start w:val="1"/>
      <w:numFmt w:val="bullet"/>
      <w:lvlText w:val=""/>
      <w:lvlJc w:val="left"/>
      <w:pPr>
        <w:tabs>
          <w:tab w:val="num" w:pos="5040"/>
        </w:tabs>
        <w:ind w:left="5040" w:hanging="360"/>
      </w:pPr>
      <w:rPr>
        <w:rFonts w:ascii="Symbol" w:hAnsi="Symbol"/>
      </w:rPr>
    </w:lvl>
    <w:lvl w:ilvl="7" w:tplc="E0128F54">
      <w:start w:val="1"/>
      <w:numFmt w:val="bullet"/>
      <w:lvlText w:val="o"/>
      <w:lvlJc w:val="left"/>
      <w:pPr>
        <w:tabs>
          <w:tab w:val="num" w:pos="5760"/>
        </w:tabs>
        <w:ind w:left="5760" w:hanging="360"/>
      </w:pPr>
      <w:rPr>
        <w:rFonts w:ascii="Courier New" w:hAnsi="Courier New"/>
      </w:rPr>
    </w:lvl>
    <w:lvl w:ilvl="8" w:tplc="0B8EB44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2E28712">
      <w:start w:val="1"/>
      <w:numFmt w:val="bullet"/>
      <w:lvlText w:val=""/>
      <w:lvlJc w:val="left"/>
      <w:pPr>
        <w:ind w:left="720" w:hanging="360"/>
      </w:pPr>
      <w:rPr>
        <w:rFonts w:ascii="Symbol" w:hAnsi="Symbol"/>
        <w:sz w:val="14"/>
      </w:rPr>
    </w:lvl>
    <w:lvl w:ilvl="1" w:tplc="25AA4E52">
      <w:start w:val="1"/>
      <w:numFmt w:val="bullet"/>
      <w:lvlText w:val="o"/>
      <w:lvlJc w:val="left"/>
      <w:pPr>
        <w:tabs>
          <w:tab w:val="num" w:pos="1440"/>
        </w:tabs>
        <w:ind w:left="1440" w:hanging="360"/>
      </w:pPr>
      <w:rPr>
        <w:rFonts w:ascii="Courier New" w:hAnsi="Courier New"/>
      </w:rPr>
    </w:lvl>
    <w:lvl w:ilvl="2" w:tplc="12A83E00">
      <w:start w:val="1"/>
      <w:numFmt w:val="bullet"/>
      <w:lvlText w:val=""/>
      <w:lvlJc w:val="left"/>
      <w:pPr>
        <w:tabs>
          <w:tab w:val="num" w:pos="2160"/>
        </w:tabs>
        <w:ind w:left="2160" w:hanging="360"/>
      </w:pPr>
      <w:rPr>
        <w:rFonts w:ascii="Wingdings" w:hAnsi="Wingdings"/>
      </w:rPr>
    </w:lvl>
    <w:lvl w:ilvl="3" w:tplc="E29E516A">
      <w:start w:val="1"/>
      <w:numFmt w:val="bullet"/>
      <w:lvlText w:val=""/>
      <w:lvlJc w:val="left"/>
      <w:pPr>
        <w:tabs>
          <w:tab w:val="num" w:pos="2880"/>
        </w:tabs>
        <w:ind w:left="2880" w:hanging="360"/>
      </w:pPr>
      <w:rPr>
        <w:rFonts w:ascii="Symbol" w:hAnsi="Symbol"/>
      </w:rPr>
    </w:lvl>
    <w:lvl w:ilvl="4" w:tplc="C46025FA">
      <w:start w:val="1"/>
      <w:numFmt w:val="bullet"/>
      <w:lvlText w:val="o"/>
      <w:lvlJc w:val="left"/>
      <w:pPr>
        <w:tabs>
          <w:tab w:val="num" w:pos="3600"/>
        </w:tabs>
        <w:ind w:left="3600" w:hanging="360"/>
      </w:pPr>
      <w:rPr>
        <w:rFonts w:ascii="Courier New" w:hAnsi="Courier New"/>
      </w:rPr>
    </w:lvl>
    <w:lvl w:ilvl="5" w:tplc="67E6680E">
      <w:start w:val="1"/>
      <w:numFmt w:val="bullet"/>
      <w:lvlText w:val=""/>
      <w:lvlJc w:val="left"/>
      <w:pPr>
        <w:tabs>
          <w:tab w:val="num" w:pos="4320"/>
        </w:tabs>
        <w:ind w:left="4320" w:hanging="360"/>
      </w:pPr>
      <w:rPr>
        <w:rFonts w:ascii="Wingdings" w:hAnsi="Wingdings"/>
      </w:rPr>
    </w:lvl>
    <w:lvl w:ilvl="6" w:tplc="6DA6E920">
      <w:start w:val="1"/>
      <w:numFmt w:val="bullet"/>
      <w:lvlText w:val=""/>
      <w:lvlJc w:val="left"/>
      <w:pPr>
        <w:tabs>
          <w:tab w:val="num" w:pos="5040"/>
        </w:tabs>
        <w:ind w:left="5040" w:hanging="360"/>
      </w:pPr>
      <w:rPr>
        <w:rFonts w:ascii="Symbol" w:hAnsi="Symbol"/>
      </w:rPr>
    </w:lvl>
    <w:lvl w:ilvl="7" w:tplc="04A4883A">
      <w:start w:val="1"/>
      <w:numFmt w:val="bullet"/>
      <w:lvlText w:val="o"/>
      <w:lvlJc w:val="left"/>
      <w:pPr>
        <w:tabs>
          <w:tab w:val="num" w:pos="5760"/>
        </w:tabs>
        <w:ind w:left="5760" w:hanging="360"/>
      </w:pPr>
      <w:rPr>
        <w:rFonts w:ascii="Courier New" w:hAnsi="Courier New"/>
      </w:rPr>
    </w:lvl>
    <w:lvl w:ilvl="8" w:tplc="9B9C418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1DA971A">
      <w:start w:val="1"/>
      <w:numFmt w:val="bullet"/>
      <w:lvlText w:val=""/>
      <w:lvlJc w:val="left"/>
      <w:pPr>
        <w:ind w:left="720" w:hanging="360"/>
      </w:pPr>
      <w:rPr>
        <w:rFonts w:ascii="Symbol" w:hAnsi="Symbol"/>
        <w:sz w:val="14"/>
      </w:rPr>
    </w:lvl>
    <w:lvl w:ilvl="1" w:tplc="4328B066">
      <w:start w:val="1"/>
      <w:numFmt w:val="bullet"/>
      <w:lvlText w:val="o"/>
      <w:lvlJc w:val="left"/>
      <w:pPr>
        <w:tabs>
          <w:tab w:val="num" w:pos="1440"/>
        </w:tabs>
        <w:ind w:left="1440" w:hanging="360"/>
      </w:pPr>
      <w:rPr>
        <w:rFonts w:ascii="Courier New" w:hAnsi="Courier New"/>
      </w:rPr>
    </w:lvl>
    <w:lvl w:ilvl="2" w:tplc="DC868300">
      <w:start w:val="1"/>
      <w:numFmt w:val="bullet"/>
      <w:lvlText w:val=""/>
      <w:lvlJc w:val="left"/>
      <w:pPr>
        <w:tabs>
          <w:tab w:val="num" w:pos="2160"/>
        </w:tabs>
        <w:ind w:left="2160" w:hanging="360"/>
      </w:pPr>
      <w:rPr>
        <w:rFonts w:ascii="Wingdings" w:hAnsi="Wingdings"/>
      </w:rPr>
    </w:lvl>
    <w:lvl w:ilvl="3" w:tplc="28606416">
      <w:start w:val="1"/>
      <w:numFmt w:val="bullet"/>
      <w:lvlText w:val=""/>
      <w:lvlJc w:val="left"/>
      <w:pPr>
        <w:tabs>
          <w:tab w:val="num" w:pos="2880"/>
        </w:tabs>
        <w:ind w:left="2880" w:hanging="360"/>
      </w:pPr>
      <w:rPr>
        <w:rFonts w:ascii="Symbol" w:hAnsi="Symbol"/>
      </w:rPr>
    </w:lvl>
    <w:lvl w:ilvl="4" w:tplc="39D04BF8">
      <w:start w:val="1"/>
      <w:numFmt w:val="bullet"/>
      <w:lvlText w:val="o"/>
      <w:lvlJc w:val="left"/>
      <w:pPr>
        <w:tabs>
          <w:tab w:val="num" w:pos="3600"/>
        </w:tabs>
        <w:ind w:left="3600" w:hanging="360"/>
      </w:pPr>
      <w:rPr>
        <w:rFonts w:ascii="Courier New" w:hAnsi="Courier New"/>
      </w:rPr>
    </w:lvl>
    <w:lvl w:ilvl="5" w:tplc="CA1C41AC">
      <w:start w:val="1"/>
      <w:numFmt w:val="bullet"/>
      <w:lvlText w:val=""/>
      <w:lvlJc w:val="left"/>
      <w:pPr>
        <w:tabs>
          <w:tab w:val="num" w:pos="4320"/>
        </w:tabs>
        <w:ind w:left="4320" w:hanging="360"/>
      </w:pPr>
      <w:rPr>
        <w:rFonts w:ascii="Wingdings" w:hAnsi="Wingdings"/>
      </w:rPr>
    </w:lvl>
    <w:lvl w:ilvl="6" w:tplc="C298E4EE">
      <w:start w:val="1"/>
      <w:numFmt w:val="bullet"/>
      <w:lvlText w:val=""/>
      <w:lvlJc w:val="left"/>
      <w:pPr>
        <w:tabs>
          <w:tab w:val="num" w:pos="5040"/>
        </w:tabs>
        <w:ind w:left="5040" w:hanging="360"/>
      </w:pPr>
      <w:rPr>
        <w:rFonts w:ascii="Symbol" w:hAnsi="Symbol"/>
      </w:rPr>
    </w:lvl>
    <w:lvl w:ilvl="7" w:tplc="32F684D2">
      <w:start w:val="1"/>
      <w:numFmt w:val="bullet"/>
      <w:lvlText w:val="o"/>
      <w:lvlJc w:val="left"/>
      <w:pPr>
        <w:tabs>
          <w:tab w:val="num" w:pos="5760"/>
        </w:tabs>
        <w:ind w:left="5760" w:hanging="360"/>
      </w:pPr>
      <w:rPr>
        <w:rFonts w:ascii="Courier New" w:hAnsi="Courier New"/>
      </w:rPr>
    </w:lvl>
    <w:lvl w:ilvl="8" w:tplc="F90E429E">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isplayBackgroundShape/>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9BB"/>
    <w:rsid w:val="000567B7"/>
    <w:rsid w:val="002749BB"/>
    <w:rsid w:val="002F200E"/>
    <w:rsid w:val="0033728C"/>
    <w:rsid w:val="00416A46"/>
    <w:rsid w:val="004D5B97"/>
    <w:rsid w:val="00513B69"/>
    <w:rsid w:val="00545E02"/>
    <w:rsid w:val="005D25FE"/>
    <w:rsid w:val="005F5370"/>
    <w:rsid w:val="00684EDE"/>
    <w:rsid w:val="008B7B76"/>
    <w:rsid w:val="009B6BDA"/>
    <w:rsid w:val="00A878D8"/>
    <w:rsid w:val="00AE645E"/>
    <w:rsid w:val="00BF561D"/>
    <w:rsid w:val="00C11E1A"/>
    <w:rsid w:val="00D86CEE"/>
    <w:rsid w:val="00EA2D3B"/>
    <w:rsid w:val="00F4666D"/>
    <w:rsid w:val="00FA3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4BD2"/>
  <w15:docId w15:val="{E89ACDC8-C232-4D18-A501-4DAA0914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skn-mld9fontsize">
    <w:name w:val="document_skn-mld9_fontsize"/>
    <w:basedOn w:val="Normal"/>
    <w:rPr>
      <w:sz w:val="20"/>
      <w:szCs w:val="20"/>
    </w:rPr>
  </w:style>
  <w:style w:type="character" w:customStyle="1" w:styleId="documentskn-mld9left-box">
    <w:name w:val="document_skn-mld9_left-box"/>
    <w:basedOn w:val="DefaultParagraphFont"/>
  </w:style>
  <w:style w:type="paragraph" w:customStyle="1" w:styleId="documentskn-mld9parent-containercntc-sec">
    <w:name w:val="document_skn-mld9_parent-container_cntc-sec"/>
    <w:basedOn w:val="Normal"/>
  </w:style>
  <w:style w:type="paragraph" w:customStyle="1" w:styleId="documentskn-mld9firstparagraph">
    <w:name w:val="document_skn-mld9_firstparagraph"/>
    <w:basedOn w:val="Normal"/>
  </w:style>
  <w:style w:type="paragraph" w:customStyle="1" w:styleId="div">
    <w:name w:val="div"/>
    <w:basedOn w:val="Normal"/>
  </w:style>
  <w:style w:type="paragraph" w:customStyle="1" w:styleId="documentskn-mld9addressulli">
    <w:name w:val="document_skn-mld9_address_ul_li"/>
    <w:basedOn w:val="Normal"/>
    <w:rPr>
      <w:b/>
      <w:bCs/>
    </w:rPr>
  </w:style>
  <w:style w:type="character" w:customStyle="1" w:styleId="documentskn-mld9cntc-secspan">
    <w:name w:val="document_skn-mld9_cntc-sec_span"/>
    <w:basedOn w:val="DefaultParagraphFont"/>
  </w:style>
  <w:style w:type="paragraph" w:customStyle="1" w:styleId="documentskn-mld9addressullinth-last-child1">
    <w:name w:val="document_skn-mld9_address_ul_li_nth-last-child(1)"/>
    <w:basedOn w:val="Normal"/>
  </w:style>
  <w:style w:type="paragraph" w:customStyle="1" w:styleId="documentskn-mld9parent-containersection">
    <w:name w:val="document_skn-mld9_parent-container_section"/>
    <w:basedOn w:val="Normal"/>
  </w:style>
  <w:style w:type="paragraph" w:customStyle="1" w:styleId="documentskn-mld9heading">
    <w:name w:val="document_skn-mld9_heading"/>
    <w:basedOn w:val="Normal"/>
  </w:style>
  <w:style w:type="paragraph" w:customStyle="1" w:styleId="documentskn-mld9sectiontitle">
    <w:name w:val="document_skn-mld9_sectiontitle"/>
    <w:basedOn w:val="Normal"/>
    <w:pPr>
      <w:spacing w:line="320" w:lineRule="atLeast"/>
    </w:pPr>
    <w:rPr>
      <w:sz w:val="28"/>
      <w:szCs w:val="28"/>
    </w:rPr>
  </w:style>
  <w:style w:type="character" w:customStyle="1" w:styleId="documentskn-mld9sectiontitleCharacter">
    <w:name w:val="document_skn-mld9_sectiontitle Character"/>
    <w:basedOn w:val="DefaultParagraphFont"/>
    <w:rPr>
      <w:caps w:val="0"/>
      <w:sz w:val="28"/>
      <w:szCs w:val="28"/>
    </w:rPr>
  </w:style>
  <w:style w:type="paragraph" w:customStyle="1" w:styleId="documentskn-mld9SECTIONHILTsinglecolumn">
    <w:name w:val="document_skn-mld9_SECTION_HILT_singlecolumn"/>
    <w:basedOn w:val="Normal"/>
  </w:style>
  <w:style w:type="paragraph" w:customStyle="1" w:styleId="documentskn-mld9left-boxskillpaddedline">
    <w:name w:val="document_skn-mld9_left-box_skill_paddedline"/>
    <w:basedOn w:val="Normal"/>
  </w:style>
  <w:style w:type="paragraph" w:customStyle="1" w:styleId="p">
    <w:name w:val="p"/>
    <w:basedOn w:val="Normal"/>
  </w:style>
  <w:style w:type="character" w:customStyle="1" w:styleId="documentleft-boxskillmiddlecell">
    <w:name w:val="document_left-box_skill_middlecell"/>
    <w:basedOn w:val="DefaultParagraphFont"/>
    <w:rPr>
      <w:vanish/>
    </w:rPr>
  </w:style>
  <w:style w:type="paragraph" w:customStyle="1" w:styleId="documentskn-mld9disp-blk">
    <w:name w:val="document_skn-mld9_disp-blk"/>
    <w:basedOn w:val="Normal"/>
  </w:style>
  <w:style w:type="character" w:customStyle="1" w:styleId="span">
    <w:name w:val="span"/>
    <w:basedOn w:val="DefaultParagraphFont"/>
    <w:rPr>
      <w:bdr w:val="none" w:sz="0" w:space="0" w:color="auto"/>
      <w:vertAlign w:val="baseline"/>
    </w:rPr>
  </w:style>
  <w:style w:type="character" w:customStyle="1" w:styleId="documentskn-mld9txt-bold">
    <w:name w:val="document_skn-mld9_txt-bold"/>
    <w:basedOn w:val="DefaultParagraphFont"/>
    <w:rPr>
      <w:b/>
      <w:bCs/>
    </w:rPr>
  </w:style>
  <w:style w:type="paragraph" w:customStyle="1" w:styleId="documentskn-mld9paragraph">
    <w:name w:val="document_skn-mld9_paragraph"/>
    <w:basedOn w:val="Normal"/>
    <w:pPr>
      <w:pBdr>
        <w:top w:val="none" w:sz="0" w:space="10" w:color="auto"/>
      </w:pBdr>
    </w:pPr>
  </w:style>
  <w:style w:type="paragraph" w:customStyle="1" w:styleId="documentskn-mld9ullinth-last-child1">
    <w:name w:val="document_skn-mld9_ul_li_nth-last-child(1)"/>
    <w:basedOn w:val="Normal"/>
  </w:style>
  <w:style w:type="character" w:customStyle="1" w:styleId="documentmiddleleftcell">
    <w:name w:val="document_middleleftcell"/>
    <w:basedOn w:val="DefaultParagraphFont"/>
  </w:style>
  <w:style w:type="paragraph" w:customStyle="1" w:styleId="documentmiddleleftcellParagraph">
    <w:name w:val="document_middleleftcell Paragraph"/>
    <w:basedOn w:val="Normal"/>
    <w:pPr>
      <w:pBdr>
        <w:right w:val="single" w:sz="8" w:space="0" w:color="404040"/>
      </w:pBdr>
    </w:pPr>
  </w:style>
  <w:style w:type="character" w:customStyle="1" w:styleId="documentmiddlerightcell">
    <w:name w:val="document_middlerightcell"/>
    <w:basedOn w:val="DefaultParagraphFont"/>
  </w:style>
  <w:style w:type="character" w:customStyle="1" w:styleId="documentskn-mld9right-box">
    <w:name w:val="document_skn-mld9_right-box"/>
    <w:basedOn w:val="DefaultParagraphFont"/>
  </w:style>
  <w:style w:type="paragraph" w:customStyle="1" w:styleId="documentskn-mld9parent-containername-sec">
    <w:name w:val="document_skn-mld9_parent-container_name-sec"/>
    <w:basedOn w:val="Normal"/>
  </w:style>
  <w:style w:type="paragraph" w:customStyle="1" w:styleId="documentskn-mld9name">
    <w:name w:val="document_skn-mld9_name"/>
    <w:basedOn w:val="Normal"/>
    <w:pPr>
      <w:spacing w:line="720" w:lineRule="atLeast"/>
    </w:pPr>
    <w:rPr>
      <w:sz w:val="72"/>
      <w:szCs w:val="72"/>
    </w:rPr>
  </w:style>
  <w:style w:type="character" w:customStyle="1" w:styleId="documentskn-mld9nameCharacter">
    <w:name w:val="document_skn-mld9_name Character"/>
    <w:basedOn w:val="DefaultParagraphFont"/>
    <w:rPr>
      <w:b w:val="0"/>
      <w:bCs w:val="0"/>
      <w:sz w:val="72"/>
      <w:szCs w:val="72"/>
    </w:rPr>
  </w:style>
  <w:style w:type="paragraph" w:customStyle="1" w:styleId="gap-btn-hidden">
    <w:name w:val="gap-btn-hidden"/>
    <w:basedOn w:val="Normal"/>
    <w:rPr>
      <w:vanish/>
    </w:rPr>
  </w:style>
  <w:style w:type="paragraph" w:customStyle="1" w:styleId="documentskn-mld9right-boxsectionnth-child1section">
    <w:name w:val="document_skn-mld9_right-box_section_nth-child(1) + section"/>
    <w:basedOn w:val="Normal"/>
  </w:style>
  <w:style w:type="paragraph" w:customStyle="1" w:styleId="documentskn-mld9right-boxsinglecolumn">
    <w:name w:val="document_skn-mld9_right-box_singlecolumn"/>
    <w:basedOn w:val="Normal"/>
  </w:style>
  <w:style w:type="paragraph" w:customStyle="1" w:styleId="documentskn-mld9expr-secparagraph">
    <w:name w:val="document_skn-mld9_expr-sec_paragraph"/>
    <w:basedOn w:val="Normal"/>
    <w:pPr>
      <w:pBdr>
        <w:top w:val="none" w:sz="0" w:space="15" w:color="auto"/>
      </w:pBdr>
    </w:pPr>
  </w:style>
  <w:style w:type="character" w:customStyle="1" w:styleId="documentskn-mld9txt-capitalize">
    <w:name w:val="document_skn-mld9_txt-capitalize"/>
    <w:basedOn w:val="DefaultParagraphFont"/>
    <w:rPr>
      <w:caps w:val="0"/>
    </w:rPr>
  </w:style>
  <w:style w:type="paragraph" w:customStyle="1" w:styleId="documentskn-mld9ulli">
    <w:name w:val="document_skn-mld9_ul_li"/>
    <w:basedOn w:val="Normal"/>
  </w:style>
  <w:style w:type="table" w:customStyle="1" w:styleId="documentskn-mld9parent-container">
    <w:name w:val="document_skn-mld9_parent-container"/>
    <w:basedOn w:val="TableNormal"/>
    <w:tblPr/>
  </w:style>
  <w:style w:type="paragraph" w:styleId="Header">
    <w:name w:val="header"/>
    <w:basedOn w:val="Normal"/>
    <w:link w:val="HeaderChar"/>
    <w:uiPriority w:val="99"/>
    <w:unhideWhenUsed/>
    <w:rsid w:val="00EA2D3B"/>
    <w:pPr>
      <w:tabs>
        <w:tab w:val="center" w:pos="4680"/>
        <w:tab w:val="right" w:pos="9360"/>
      </w:tabs>
      <w:spacing w:line="240" w:lineRule="auto"/>
    </w:pPr>
  </w:style>
  <w:style w:type="character" w:customStyle="1" w:styleId="HeaderChar">
    <w:name w:val="Header Char"/>
    <w:basedOn w:val="DefaultParagraphFont"/>
    <w:link w:val="Header"/>
    <w:uiPriority w:val="99"/>
    <w:rsid w:val="00EA2D3B"/>
    <w:rPr>
      <w:sz w:val="24"/>
      <w:szCs w:val="24"/>
    </w:rPr>
  </w:style>
  <w:style w:type="paragraph" w:styleId="Footer">
    <w:name w:val="footer"/>
    <w:basedOn w:val="Normal"/>
    <w:link w:val="FooterChar"/>
    <w:uiPriority w:val="99"/>
    <w:unhideWhenUsed/>
    <w:rsid w:val="00EA2D3B"/>
    <w:pPr>
      <w:tabs>
        <w:tab w:val="center" w:pos="4680"/>
        <w:tab w:val="right" w:pos="9360"/>
      </w:tabs>
      <w:spacing w:line="240" w:lineRule="auto"/>
    </w:pPr>
  </w:style>
  <w:style w:type="character" w:customStyle="1" w:styleId="FooterChar">
    <w:name w:val="Footer Char"/>
    <w:basedOn w:val="DefaultParagraphFont"/>
    <w:link w:val="Footer"/>
    <w:uiPriority w:val="99"/>
    <w:rsid w:val="00EA2D3B"/>
    <w:rPr>
      <w:sz w:val="24"/>
      <w:szCs w:val="24"/>
    </w:rPr>
  </w:style>
  <w:style w:type="character" w:customStyle="1" w:styleId="gmail-gi">
    <w:name w:val="gmail-gi"/>
    <w:basedOn w:val="DefaultParagraphFont"/>
    <w:rsid w:val="00D86CEE"/>
  </w:style>
  <w:style w:type="character" w:styleId="Hyperlink">
    <w:name w:val="Hyperlink"/>
    <w:basedOn w:val="DefaultParagraphFont"/>
    <w:uiPriority w:val="99"/>
    <w:semiHidden/>
    <w:unhideWhenUsed/>
    <w:rsid w:val="00C11E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linkedin.com/in/tina-yadvychuk-5437b532?lipi=urn%3Ali%3Apage%3Ad_flagship3_profile_view_base_contact_details%3Bh1vlo7%2BHQmi2P17QRpi4oQ%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Tetiana Yadvychuk</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Tetiana Yadvychuk</dc:title>
  <cp:lastModifiedBy>Maricus Williams</cp:lastModifiedBy>
  <cp:revision>14</cp:revision>
  <dcterms:created xsi:type="dcterms:W3CDTF">2021-10-21T16:12:00Z</dcterms:created>
  <dcterms:modified xsi:type="dcterms:W3CDTF">2022-02-16T15:13:00Z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5582f963-4192-4240-a4ce-37ef1b3ecdc4</vt:lpwstr>
  </property>
  <property fmtid="{D5CDD505-2E9C-101B-9397-08002B2CF9AE}" pid="3" name="x1ye=0">
    <vt:lpwstr>DEUAAB+LCAAAAAAABAAUm7WCgwAQBT+IArcSd4JbhwR3h6+/XHcVQXbfm+ESTKRYAUEwjKJpFKMwmoB5jmd4nGAgAueR3oB08cRu7kVFS8TeuuGJMvSPXh+nlCPUHXciYSuviDf5fUNBPPk8sTJD4H6t9uNr80rM8bGQsQ9iPTrw3U19XhNOxdRPInngObD8KBbpW5JtkUXCNt+DzteYa44cAcrqoD9wK6SqNyijqehMOcsMtKTGyPsMNcrGZNd</vt:lpwstr>
  </property>
  <property fmtid="{D5CDD505-2E9C-101B-9397-08002B2CF9AE}" pid="4" name="x1ye=1">
    <vt:lpwstr>FQAPeJsXKYnRC+RXtzNLcFLUmsPCcuOFWboYrBS5pXZPNo7vF5Ttggy/VWx5Ac8qXbVVUW4NaoEpK2lY5Le/bQyGhccGI+2rhChh3i4hjtAPA32YqHvUlEdJtxZUaz5Me15NpO4KoBtpHxepzMHu9URhBn3GAhQOdg7SrM7KzsMBtyyHuetzKDrs8Q4Nt4+a6ZXfT22VOLXckiOMTaQ549iPz4apd9b7eSVSMrCT067z3ksmFNr4PleJhla1kXC</vt:lpwstr>
  </property>
  <property fmtid="{D5CDD505-2E9C-101B-9397-08002B2CF9AE}" pid="5" name="x1ye=10">
    <vt:lpwstr>gDDYXKPfy3tppdZQINTgLovTdXmtmifW7jIeK5sQ/jq3mFxJyXC1efMsQztxxWchQCUGmPLCMsyLAWU/G06ksJC5CpooaDzfr21We38Gr0qP110IlFnn1h56qcrdbr5fc5x5UXm+70jXPKYqGhYROq9rbOcHCyVH9sS9Shu6LI3w1f2R7oL2wbpTDoBGCZ4AEp+OL76qKVNTR9tNv2JTJKJdBJhpcamLuh8m041q5z1WMRkIbeIz5cdnN1hvISo</vt:lpwstr>
  </property>
  <property fmtid="{D5CDD505-2E9C-101B-9397-08002B2CF9AE}" pid="6" name="x1ye=11">
    <vt:lpwstr>lK9MHfBEtvCSNrk/RLquEFd7aD9PLFfQZex1v4xUkMlJtPXYIQIban0wUsY9DyR5UmdFd5abaeGiCCmYUHbkOtRH55VAXlU1Siyhpdh04wAYpLzElIOy1/zt6OwWLc1lmVzC77thocc70T2XvvOxjv/RVWmFvkSvNii987v3oW8KhgapD9zToXt6YdtfvdV2w2KchdSb7mLluDae6VAuiQ1HR19W1ma/Yu60fHkzUe+8840JYC8xRh5v7xWjdri</vt:lpwstr>
  </property>
  <property fmtid="{D5CDD505-2E9C-101B-9397-08002B2CF9AE}" pid="7" name="x1ye=12">
    <vt:lpwstr>e575nkKWo+fMPT8mmCLuwvHgRU/V02nlvUsDyn4nl8LMpVgPImoSKVfnbgoAYDesOH0WN7H6hrogILiVltUXm9F/qcouuRHr7gB3iFbIJBBdZyAtyit0ag9o+o3aCjRrJZG3MlC3X0NKSAqQj+FLnZLySxya92xnu8i469/icmX5QTEYA/ZfWTo6uFl+QqRu3NJl3zhli0F5W5zIWUaxyMzLe4R+4PcRwpL7BNzd/SttQQy6/f712Lz6kRobSXD</vt:lpwstr>
  </property>
  <property fmtid="{D5CDD505-2E9C-101B-9397-08002B2CF9AE}" pid="8" name="x1ye=13">
    <vt:lpwstr>YwYj/RmB5uo+8D6sWX/dUXS9rby6jfWoh4r9AAIm90ei2Bskbx+9QBvdbRFroYbWt1X9AKGGBS5Ebo0aImAK+QP1eNs8R93T4UWLmS2bkbyQBiabik5N2ddMTnZ2j2lPBLUGQkk5WOOc9lSPbUxsjwPtrOJben43jxv4XpmYd5y2cLH715K5FYYobaZ7XVYKlZkeZf1i94KQROplJ0/LlsWgDSUOLC+ON5QgpDkLaOqXePr795LoR8qlcivF5OQ</vt:lpwstr>
  </property>
  <property fmtid="{D5CDD505-2E9C-101B-9397-08002B2CF9AE}" pid="9" name="x1ye=14">
    <vt:lpwstr>SqteuibSSsLAVAImIpxtjsDDk/JC/mpyJMVSMRQbhfUInqYKTxLsxHsUuI7eSyhfPrb1/EDhWUbBT37h+/efqMjnPQEwdyV8hxyVPqy+Rakl4yZzNovwmlXH3w8z0BbMkfu9IaJiaklf02ZQEaLgYjuuO2WwwdTgxwYnQELA42HjERsQZnTHozZCRXH7lNoUEIuVrE61U4QA/LNcLqtYPTsV6vxFOsd3OBdchOY6vmnmE3wigZ0v/8GNskdezsS</vt:lpwstr>
  </property>
  <property fmtid="{D5CDD505-2E9C-101B-9397-08002B2CF9AE}" pid="10" name="x1ye=15">
    <vt:lpwstr>Z3Bu6rkLmP4xYucsYDeaDG5Yly6jCJv9LD+fALb24qFVevqARdYMXvD+272TU2REY1rYESOhF/7D41YlO/VwpMpc1n8bg1gRAHT7jFi2RK/Vu2FS4kV5ZX0PCSNHzqfjP0K+8QTUpEXsjLHwhz4lYZnCPGHfLT925hqh3XzTQ0CdqBiUbYLZeYefjqkd4VEcMLErxNU3fxUlETCxNRIWGDxqTGljQrOuCkgibprp+asyg4a4i/MJV25RneOsIVT</vt:lpwstr>
  </property>
  <property fmtid="{D5CDD505-2E9C-101B-9397-08002B2CF9AE}" pid="11" name="x1ye=16">
    <vt:lpwstr>Cwfcjx6i5fxeVxL83l/FORaV326W6TwDHd3KRoDkdAoL2OLR42tSF2H5+8Fz/6hsfS4ej+YpVW2lA9hynixhf/OkcrCpuCA03vveSE3GwtgiE1ju5jUnPTwzmzu3gzEro0I0o/XNP3rczaHoLLhjtIYOLnwY4FANINMZsDf+gXFrL4KWNAbFdwUOIskQ4pbxgaARBig8DTBh+X3cvnyVaLpD3w6vvjOd+IBT4ucbuLqR3SW3+mGU/Kty7lbystI</vt:lpwstr>
  </property>
  <property fmtid="{D5CDD505-2E9C-101B-9397-08002B2CF9AE}" pid="12" name="x1ye=17">
    <vt:lpwstr>t0TDZE2GZePWZj1XVmMmYV9WuPzjzLXEy7N29UZALr8VHfeb61cvbs4JyjCbKb3xGDYV9g26qKriAzMKC2hTWNztRJxCvDqfVsFh/RLemSv2e+cy/tGu/A/BpXkIzwdH3gY2EItZU3fhhehn+iVSyuYg26pCw3jV+9PBTH+Z8j1BUbeRx87xiPr9o9E3l0KdzZb/gBQ31KQ1s0IlOHWf+580ZPJJKM5+D8yeI2ktPOIytArg35UB3VqQKevd4XD</vt:lpwstr>
  </property>
  <property fmtid="{D5CDD505-2E9C-101B-9397-08002B2CF9AE}" pid="13" name="x1ye=18">
    <vt:lpwstr>8YxzTlgABwiXJJUb5c0105PQm4Pby48UqYC8SzEG8RyflkCYQRt1yaruQ9LCgZaxge8fV60ALoC/VJU5uPPOF8I+vyQZoPpuhYI11Mlzz+kYyFqxbmde4CrHSiRnvbrRQWqoQWKkOeOTolAAnNIGy5HOLLGItPJ79mO83znFqy4A8qC7laM+b8zlXwG4qirMDJnKctuRxITPNGpe87J8AOpC2yNRi9EuNCckaicGcY2NqDtKY0JRfItmsFh+cuN</vt:lpwstr>
  </property>
  <property fmtid="{D5CDD505-2E9C-101B-9397-08002B2CF9AE}" pid="14" name="x1ye=19">
    <vt:lpwstr>7JN3BSxRn3vZF5K8t56pAa4uroiQ1C+gD/zqgmpHPaN8kvrd0doxNcDemkrrZOLd8dJW+e8E2hjC9F+v2xBmT2PYvPGqBDC5xB+G1fTUxbCIOdIc49G3OLsQinuocO4E72r8hqAKmkWhFAf53YMvvqHLOPK7Pxr6kDmzd23rcQj8eVgNcJGIhsGNR/dAC9Ue/leHEKR6zEMmij0yY6peenSTPMy557y2tjhG+ZRU/a/4aenyFrboXW2+kfjMDXi</vt:lpwstr>
  </property>
  <property fmtid="{D5CDD505-2E9C-101B-9397-08002B2CF9AE}" pid="15" name="x1ye=2">
    <vt:lpwstr>dHl9miPN/uEQwPeVMxKj18TGCXxS3O3dHoWSLIK5xI4LWYXMjhYzQavNcesHbaPfNLljTZRQcdtXiOpj8rPhOtIL5HcEqRNNIKG2qyBSUWbSV2iX8tt1+pfnwjAtqajQHHu2aizwLfki3S7Bh9yhWJ78z9+vrvcOrASFPwobnrZSA7lSG8XA8AzJzDz3wTNaYKvEymIssOhjX60BngnU5qa2+yD2nhKacI6aO7xpKkohcyQAJTZovAjKCRPqC8G</vt:lpwstr>
  </property>
  <property fmtid="{D5CDD505-2E9C-101B-9397-08002B2CF9AE}" pid="16" name="x1ye=20">
    <vt:lpwstr>nz53CsqxgmgAmBMz5qijvLsMInvP8BKEfmxOox/s90zXtvvNtT/87LyJV9b0blvAl5YSjJ4vrsfZYMTezSyHjJ/HovowcCTxJn3oM7nrBPAUgmlR4tNdJx02T2FxF+mgYO81uQOofZejb8T6TWeE5E0l475zJs3mVt17ZGt2vGphGVCBLrmKwkeaTJsRTvD2DE699DplYiITtwGsdEbX+nzZrJWIpcCeUOKQgCTCCY1Di+08WUrUvvbPE0kGBcX</vt:lpwstr>
  </property>
  <property fmtid="{D5CDD505-2E9C-101B-9397-08002B2CF9AE}" pid="17" name="x1ye=21">
    <vt:lpwstr>BT4S1xLvbqWUx4PqbNicQDbj9rQkpRtzsLJz95Fgi09Y6ULT4zM3gygFAWx7fCKi8qd+Y+FTDJywXJhoQV5CzS1vKkUR2M8y+usHx/YWCTQV/q+ShRtD55I7rdXf+0RLpouJSic9DElzWWEZs3Yc9XLGkdte0bHzc4nZMqa3vrIHSKnHXZcqr8FETkt0CR4CPR1YQ5nvRSFCmEwaFkxtZqucd9lbG2i8w3cLe/SO7RBARajRz/OC+7Mp+xXUCZN</vt:lpwstr>
  </property>
  <property fmtid="{D5CDD505-2E9C-101B-9397-08002B2CF9AE}" pid="18" name="x1ye=22">
    <vt:lpwstr>GeiRx0755NrKTrz2JWbK3deJN6jP4YfO0jFD/qGjIskOYZBByMRVd0SxXjoaK7lvJcu3iABM2zBWHgizr3jbsGrp5i9ctu2k+aAswhGW0xYPBmuV1eDM+WSeUMhNewyaLlsu1J6YMjGCn98uRFbkeHIvpXOu0UTe1+nnS7JAqQokDoHBDT/fTloYhHqd5Lk/SEIB0Vt/TYo9atMRch9B0hBqtPvTKISapzhLs+WfhF0N8jgOn0Rv+/ePwgFJzoi</vt:lpwstr>
  </property>
  <property fmtid="{D5CDD505-2E9C-101B-9397-08002B2CF9AE}" pid="19" name="x1ye=23">
    <vt:lpwstr>BR1Lv8xrZ83anKnaj/9wka103mQTsuKTvTKnX2jy2l4vtBzpXubCnr4hs/SOxYdDEEzF3VZf+pk9H/X5d/rC2WqqZIoRICK15aCbxG2E5fwSGV1y7lk51i50dQYhUdIVX+w2f8+1VsyXhQOO5mbW0lYbdbykNuoLfz5sQ6Ed8j+TUSGqog4XunFtVv1IxzUe4Y4Ul/0d9KdCsEjkFI+l9nHqBQBwrRebQjKA01S7uWC2NrkZGexvaXSonlunrPQ</vt:lpwstr>
  </property>
  <property fmtid="{D5CDD505-2E9C-101B-9397-08002B2CF9AE}" pid="20" name="x1ye=24">
    <vt:lpwstr>/Fw0x8aM77GUYNTAr3v9csKhJ0SQucnAnS0H66LghP4C9FiXSyNGCMrr2JL29eT+phgUqBo2pOgA0lqgzAoNoh4wVWslzJ+ZzOpRqlg80qHbSR0rIucl/WywQAGc1Wka8sGB8jYoqkgMDINzPPzC9itU31IFWmYi0fyMy4UkGJy6pLaPAwbMzmnLLfOdToSTDS1mtdZeOmHoPp494gqkL6z1ZkvcEYtmeIO8IvW4McGQkX2Pb9/PwrHcbhqm/Yt</vt:lpwstr>
  </property>
  <property fmtid="{D5CDD505-2E9C-101B-9397-08002B2CF9AE}" pid="21" name="x1ye=25">
    <vt:lpwstr>WlnxD7zKaLkM2oKufmKiYNOnZHKQbvtd/55t5hrQ3i/7TIbzlPxfoqC52/3DzYjr0PDDc5UFymI1nopSnC/Q8t1IL8ih1Q81ika5t3oyGxmE9AfGytTmOrx1Z/i2I0F0K26AR9OlDfIdSrKiBkPPFFVdX3EriO4JgQOzV78TUHw+8Bd75jQIhSUILEgJWeTBZTfsvFV35p44ObKmtIfzyImydGWCqTX1Ao/ii9rgwqVadUd7YXzCWuPzT9Q5eH2</vt:lpwstr>
  </property>
  <property fmtid="{D5CDD505-2E9C-101B-9397-08002B2CF9AE}" pid="22" name="x1ye=26">
    <vt:lpwstr>3trWeQm4Dz2yxMWpaxK6qdsOPjOPMc/dZUzM+s5edBJjKAXNcYbxtJ0TPZV763SZc2nTbsBXtjTzEL416jXfRh5UP7LLbIMjSv+c2CS3ixpGTkEzgan0c9haDktPaHgwanJMvXsNucveWq4ewiy27S7Z7BDcCvSX4+NpKXZ362qsYvZdpxgLx9pd1CZOn15OOz08PNud/vcKEi7y1Ksn2U80sH5c1ayCDUXorYjmtuReMDQFAcR8EsYwmHFBKa3</vt:lpwstr>
  </property>
  <property fmtid="{D5CDD505-2E9C-101B-9397-08002B2CF9AE}" pid="23" name="x1ye=27">
    <vt:lpwstr>7fI2m/uNwOva3ajAysWjUe+JU5d0CKPmb5gt6l4QW5rIeEOJtfXRiT8u/3+EsVWaEr0JmN8zFWGhRkswWRTYdw1Scr07owMyTF8nHhKpLoVT/NQ2Xr5+dVV6lSxOppUGoWFQN+RSNNd8hAk3bwhbGeKcWVK9bDR+vX130x/dCnhH3jYprNH+IyT3qsZYcRLqDWcqu9pCZzf4S/7xrelZ0ia53UDMfhy84ncxvLuHpsAq6zB+wkEcZFHGVu8Y81d</vt:lpwstr>
  </property>
  <property fmtid="{D5CDD505-2E9C-101B-9397-08002B2CF9AE}" pid="24" name="x1ye=28">
    <vt:lpwstr>WQYb/aAxZ7QoZM7g/P6EbAguXG+Dd3Qm/QURlk+GeONqPY1xmj5rKjq/Tw4JrevPYyrVh3f7T4f27VaeprmOoMKNnHSNh0E20/FgN4p8jYYlVjqNOAqgihTVo8KqYK+vezPrQJKA4wgSAWCCYsNer+HFyvPI65ImS6qzCfQBI0f/iJDZbJEchfnpWkddtRpSxp+BaOwhEvyJRKYYkEOmYBnvdVq3qxOxuj5AMvFu+2H7zXcU8X7R84fYVIh7giP</vt:lpwstr>
  </property>
  <property fmtid="{D5CDD505-2E9C-101B-9397-08002B2CF9AE}" pid="25" name="x1ye=29">
    <vt:lpwstr>23G1HQXsGGl3bpE+A41TUGm1OcBNy7gxH2yFXIP5Qp+XEqjJqAJai+XLQCGT4i7kkRn7gy1kvmIu/WrrtfIG6Eoa8oet8hJhqfKp59oTisKBGO0D/WZlSk8vcsYuoBJTAU3XaZtgAmOTtnk1qdASwoYeT1z593k1EHIcKP5sVAmgin6kqQOlDAkOohmn7TUMtWr66plbiek+9ADeAEvhNXYRt4ybJR0WnJkzmIQPHFAURG+8Ac5qROxYgYRh2z8</vt:lpwstr>
  </property>
  <property fmtid="{D5CDD505-2E9C-101B-9397-08002B2CF9AE}" pid="26" name="x1ye=3">
    <vt:lpwstr>scjvfbIlzdBQqO1TV1YEBzZZDyuVFdnHfnfIBwq9Uhrxi5oFL4gwrBQs33rCvB9b+9l9OO+VAIqYJExQd8y1Lu1dpYHkYCm3aQbn8/zvmJFLUuMfKCaT21UWmnyC0wbGNRV41ut3t+48zF7rQKJKbZfJPfbZ0ZcRzmj38dNlrNlO0x6xnWAHb8Ju92C+7Zb9lqEByw4ZMLF2apBa76pLY9QJxpCzbucTLhmz8WZNrvx++JgnhVvB28oFBtIKS5u</vt:lpwstr>
  </property>
  <property fmtid="{D5CDD505-2E9C-101B-9397-08002B2CF9AE}" pid="27" name="x1ye=30">
    <vt:lpwstr>ruX9L3fNaMekPuJwNtRhgILAc/AR/VlLkjLJJFfkRxQRrO3bqWFAXd3uJSiR1OIJDZLkwEWBZ+eu+G6okCAGkWYvxYwEcv9yq3WwPPdcD9eAZAUjTlf0Um6p05sm8guPPtSI3f2qkimWYTgyMGZrGcO+5hiYYnxpXfWV0BYqPuA8Ju4jaGzhh3uFhCX6LLfEoZ/fqyvxP5AeTStlOKvIq6059nWy9/KNmPoPPpQTNH4lGUocxskO6cqomLwGRsr</vt:lpwstr>
  </property>
  <property fmtid="{D5CDD505-2E9C-101B-9397-08002B2CF9AE}" pid="28" name="x1ye=31">
    <vt:lpwstr>GZu5DiYO2J0tBI8yPHwa1SnZ5A4g713dn/0V4AHWIXUTQKY63evk4J/0OABn5x9xqj0/18k21idej+ZxaT+mNxcXymtxGMMNtmb4c+rzQ1wgJZAHSfpngqq6O23/D4wb1k9XHXBoExXuKkDMuGITCij8H7k5+AZUBYbTfQkVP9tJDe3LvcFCf04zJP1Ll6RwivkqGY2L13u9vSpoOmNvxzkDDPNyCFWMd/v7sUJ0p7jq0OcKJJMJ/PsLfXZ6PmJ</vt:lpwstr>
  </property>
  <property fmtid="{D5CDD505-2E9C-101B-9397-08002B2CF9AE}" pid="29" name="x1ye=32">
    <vt:lpwstr>tEs9f2GSuBccCyoxyzA5nOZb4MPG6AZRmkfWkDBE1wHMgEa08d3jprnxHpH0xuRO4QtliAO/OiZXtz6tC8bXwplrKI8SYloOwHaghjI9j3+K+njA1/FbzJX09xoTn2oAmlhGU9Mx1yg0CxgZz307LULReRiVDZPzvDat1abXTm2NgRpk2eftvMaAC+3FpFNk9AdefUlQdYAldtEM9FmYE7Tf1Gt4gCwYuaOM659zF29GpdJafNZsW9JwRIkJFOx</vt:lpwstr>
  </property>
  <property fmtid="{D5CDD505-2E9C-101B-9397-08002B2CF9AE}" pid="30" name="x1ye=33">
    <vt:lpwstr>P1T1BEe1zQQ7+DM71GZo7bLRL9JV4xvnhBe2SLlXswYgENQjPN1ILoksiwxR9kLAq8SZp7fBXdmkRmx9Jt7rvIvy2RAo54NyKpxnl73dzSq2m/CwIDkeEvfb+iLWWKQoy8CfxNDreSgx0VNRxP3PWdR1uPQrvkPxcSvU7ykV38EQgq6HdbcNJJb24dsr+pejW+czaTwxSPvcFDooCFgvou7iXE2e6s/F56VzFFpahzwZl0ef5wlKQGJ4FaNVNzn</vt:lpwstr>
  </property>
  <property fmtid="{D5CDD505-2E9C-101B-9397-08002B2CF9AE}" pid="31" name="x1ye=34">
    <vt:lpwstr>5h1IYy3mnaGlC0ebdWdTF7i236mQVRbljn7vatdZfPC+t0gdds+gFiSKNFBM1hyrUbOxdjkfZaH+yU5be2M+Ljm6gMgi3mI/cZPNf+dDrGDkL0Sby0ARL0p721oUPYblQSMkLaSBkm2d8gXguALTlQ3nBhQxIZ/BUMmf0W8yfYleCnpFTX8shzVN8Ul3oKs0SCoxtDcHDv93jbTiE/AWluv9Nyt9bDN2E+5EGTt8zEzNECu8QhWKsw2XNzt+Z48</vt:lpwstr>
  </property>
  <property fmtid="{D5CDD505-2E9C-101B-9397-08002B2CF9AE}" pid="32" name="x1ye=35">
    <vt:lpwstr>lhLNvlzqcMM70bi5/3K9yahrr8oaPPjefFUkjvGWTnS59RnSz5FVxKv4He7kiXdDZytcWJvEr4qmiL7OdWHaDcIaoQYr0X2WMbePCHhiU/iC4OCMBb5D1GXemAWfmyb9oSUAqHOHFrb0RSaOhCkCNLDLbybFiG+ZVNFeTk+lGi8Z+dbQ3nZAEHymRS8qkrcskG0imUCo99KhtDLv6FmVsNwx9cIDW6wszEJjd3nPOlhAUlEiM8YZFE/qudv1DIP</vt:lpwstr>
  </property>
  <property fmtid="{D5CDD505-2E9C-101B-9397-08002B2CF9AE}" pid="33" name="x1ye=36">
    <vt:lpwstr>gIdwO0v7bSerTwR87+wP6AADZHYyaxJZA5rLshhP90ITtwtXSE4EVEiz3/K/AH6rSQt/IOzvX9zepA7/KqpwX4GrWCUyq1Msv83EtY0AaH0m8s/jfFYJWptbg82ekq9RxHiLadSqCBvTlTGyyBxt4Pzq299cb/2kUtZpm2I5ij8nSHLiWP+JMo1QoghDwG9Zj0+sB96Gz1hNj2knWxn5sK/n8LXEcDL8JZ/NoVS+SnkDWmV6vuweak4hEQpioSJ</vt:lpwstr>
  </property>
  <property fmtid="{D5CDD505-2E9C-101B-9397-08002B2CF9AE}" pid="34" name="x1ye=37">
    <vt:lpwstr>Hg4hNVVoN3I0mnvFQFWCgSHPjqTf04nFomj9yBlom7q6GhbiFcp5s72i1lxG8LC38ht6n6QlvYx8ooN9igFIpvnYCIlc6dbojGgSttPrYZh3R/BLPgGdXT3Q/nQZamy6ancNRoRTNNhMsPmWgXMSynTJHDxb8gt8J/0lZO2nOaruZBsS1KzyzBp7HsfeUzR5X58C8aZNqlPwerjngspDhfeWtPt999RpMZJ28x1+DljXZlewpFLrCEx3MJwI8x+</vt:lpwstr>
  </property>
  <property fmtid="{D5CDD505-2E9C-101B-9397-08002B2CF9AE}" pid="35" name="x1ye=38">
    <vt:lpwstr>Z4DIBO+rUZLOv5/2+snX2N3aXSGnEImueL2EVOYS2cLBLVa0xXgZmdo/7O2b6nSXRFIHxe/IC8ee5GxUeSmcVom6nsM0synlPVqMEPsm9EypCrgOKHEt8KLVcXwOVfv6ziMt3vhlvW/Rtp/ainGw9ExCxb6R2QxXyX7eV044h+kXyI4f2Ts06FEEv/NOcLzNuGvxNia9ftax+Y258DS9olXmRnWb+qocjL8XACdqLX1fawQUxPP8496tf1Wpd8c</vt:lpwstr>
  </property>
  <property fmtid="{D5CDD505-2E9C-101B-9397-08002B2CF9AE}" pid="36" name="x1ye=39">
    <vt:lpwstr>EsxjQQ96AfloKa/MOlWWO1t45E+RKyvzJfamZhItdD46alHDokpLBsXbry+RUiIX1CTCxeoYkIRPMIFq1yAQhmTHFsYkJEEhcMV63wxP7k8PChPeLhn6uPpxc8JRXYhFK74hC19ukEH21SOUQDfnGelUuRGaFGZPkiq60QNANrD+8Ztx1sNn4TXnRyR2VSs0a5S7icKXWwtKfI8+RBe0xgdA6/6CwYlJEGMCHD0AFGeR8dx6yjLavkemvTPeE9c</vt:lpwstr>
  </property>
  <property fmtid="{D5CDD505-2E9C-101B-9397-08002B2CF9AE}" pid="37" name="x1ye=4">
    <vt:lpwstr>8jsh7S7Axn3Vmd8vXnsb08SzC1in1rquTmNfXro6V90WDVOOj7yKaDi/sF/mSr0OysugqzhAHH6TA9PYJ17dtPtV2aUd4tuq+xusaeyQFO0LbPyZgx8duMxA14lLJzcbRK/La2gs44ZucaRiojotMi/PXHKgRMjmCcqrUOZqNWUgScXG2AsM2xLKyfQ3cGAGTskaY74wHOxCNAlS6vRdTYzx1/SIb7Psm4G4wYPrSJ0wB+xlFziJHhpNymf91C9</vt:lpwstr>
  </property>
  <property fmtid="{D5CDD505-2E9C-101B-9397-08002B2CF9AE}" pid="38" name="x1ye=40">
    <vt:lpwstr>pIheccfaN/BnHV3vbPYYA6n5UpQ/mmZhp2H+4mshG8QmIX4PhMDKodv9tlH9vYA3NbGHdC2+AJVsfj6e+0pGqsfKElCl9rFYOY4WhmDFfhI72MzQAsQQIwE/9unSWoTvzMDmTTV7YtkX1yd5ijvSly+fELhuHyqFNVKoKbKAq4bVAThdcNIGu24mvEvU/QSNeWWX7ZaBtKfugyWn5u5h44+2NObyoievNFWfKnwTtgAKOceF0HzM+ZPz+Jdm6m/</vt:lpwstr>
  </property>
  <property fmtid="{D5CDD505-2E9C-101B-9397-08002B2CF9AE}" pid="39" name="x1ye=41">
    <vt:lpwstr>sgCI56FEqfa6yU2/Cn70vcIJd3gpdGLyRWK9MmDDkaaPwcdnC8OuUmnAOrrrNFSy+PitJvGnJkXQlDjp+zjNe8ydSKfRLzUKkTmlN80EK+I0Jhicx3lvleAtkomFvVEfmAvnT1tTXNuFy9Wiu7JCWLuvv6NgnVnSMaVlIAfSUbv8C1IFuiKzJQTCFvcmadssTpV8Ih0gHa3bsOLugiu/ExepxsrX13zIq0yDqBFVS+eE0mcbv1rmyNs3MsPD5qg</vt:lpwstr>
  </property>
  <property fmtid="{D5CDD505-2E9C-101B-9397-08002B2CF9AE}" pid="40" name="x1ye=42">
    <vt:lpwstr>MTHUnafVU261jOKB60lu9E4cS2sqh9RX5LXpBfAtA0EPm0N0yWusPs0df3daIJAwPC9FDFupn0oWwk8hZUcvXg4et3ldcj+8kXzwJqvBEGKyXSCwy9y7VwgL/LZb9mON61zGfKvphRR+AzHiTCBizI0qYXabfPg5WC7mzSgY0nmSoZBKDL826r9d3ZDfjJYWO3k16frRAAmXOQ3AiYsSOvtd9wCu0yX84FzYOfCRD4mfXVutPDhkonbv5CeANaS</vt:lpwstr>
  </property>
  <property fmtid="{D5CDD505-2E9C-101B-9397-08002B2CF9AE}" pid="41" name="x1ye=43">
    <vt:lpwstr>cpXOPr3XagYyrn1l2/9cdZ6bITDeyw8Sr0kzFT1lxdUpO7Six4oBKTkHJygFGMJZik/ceICcBZ/wkmuuH22mM/aMO324Ig+n3G0PcmXcDcBNVch7AR94CCWQoQ0Tncpo+Lv+VtVc/nUBPmRXK8nD41G5EV4ihwSIbKEL/GsQFhyTWYgikb7ZVHdWWyUdht98vRsAkU8HtPqkgFl3wFR9YXJldhkUWX+0CClzo9ipaZ/6O5jVX2FdR+Aztcf0K87</vt:lpwstr>
  </property>
  <property fmtid="{D5CDD505-2E9C-101B-9397-08002B2CF9AE}" pid="42" name="x1ye=44">
    <vt:lpwstr>KmmU70XhEXFgEHKHM6DF7psnxFvATzNRea6ocMa4jhd6jSKSFOrjGcvFY31N77OsAn08ozGtDrVqLHXBg9WtbPqCr/9jffaz5mcMUuybDPa/y9sJxWRSkzAvFrRXHekq+x00UWM2tpvU2SpCUUUZh3xILCUtLjnH9bF5/ML7L5CipNuM6DV3le+RT3vzKZ6yCeCYDzYrUb2UCF4sEeAbCOsw3zgdek2UvBXVl1iDQrd9KMOAaWm4hg1E1vK2zPC</vt:lpwstr>
  </property>
  <property fmtid="{D5CDD505-2E9C-101B-9397-08002B2CF9AE}" pid="43" name="x1ye=45">
    <vt:lpwstr>0uYTzD9LfAncVtbaqgUd/lRsYaMooXLlHUqmqA5OBJfRcGOCQ4HzlzeBEnR6NtZrTuzTH2ygg1OxxObyD5Fb9LPA5MP3n2fdgWHjysaBaucOCc+xEj2mzjsIHJ2WxYx1DryyiOy7AeIkFV73OxZr9EbxfS0j6mKGp7940NFFnH/yKnPqRFmJybdrIsK6v9T+Jt8giOvTOuu18RSUJST86G4EEXrmBHe3CiDQQLFzvZ+yq/q5wp3yJiVgB+Na6R+</vt:lpwstr>
  </property>
  <property fmtid="{D5CDD505-2E9C-101B-9397-08002B2CF9AE}" pid="44" name="x1ye=46">
    <vt:lpwstr>cisauB6ei9mu9LmVf99/s7OA0xMD5h8+ZSWUiV5Q9v6KJb0N8KftEbpcQP0QjRpFd23hw04ZFo9twdvy0yG16p7yMvKg+Q5C5bifmePERX6EdMymVvO5uMXzs6MMHJPKapv91lRCWsFnT970RFjENL2l5Dh2Bml7FhV4j0/Rr1b/rJgRkaU8iUcaQLK1L4VnXntW/NJAH7o5LKrwFCY7reAy3IA538s+X3HPgcAWUffP4lhtcXWPU+FIZshbfcu</vt:lpwstr>
  </property>
  <property fmtid="{D5CDD505-2E9C-101B-9397-08002B2CF9AE}" pid="45" name="x1ye=47">
    <vt:lpwstr>w1XULr0ggQ+x76gCdkoAGl0auMY9RmwGsE97+/GQlkjrx2D53k5MIgjZKDDnK7g5FiLdmRAHolsP3CUvCdM4SeVcZR1XuXV2QpbNsxD5a5DssLolWZpblFqd/e8+KS0R1AUDb98t3+kXCEWFmA0GzklM4vduwzEuhQKg57Tb5VqrQQFEsNL2PGY13lxZwqGyOtvJwue0bTcPMrH0lvagK256Lc/TC+FZCUcuvHqKaKyjOWbAU9SIdl6EEtP/NzN</vt:lpwstr>
  </property>
  <property fmtid="{D5CDD505-2E9C-101B-9397-08002B2CF9AE}" pid="46" name="x1ye=48">
    <vt:lpwstr>9hrLvrDXbuOrNAj166mRKCOkfkI/BwqHll2AquJjwqMy6DuPiF5YJ8woUPmzkGgnt81RMVkpuQL0FuxII/kLQNY4VXf6TpgLsvb8zNM+vBo47N1izkDPzh+w0aGI5KJQA6BfuNPNTLV5ZK+UVPiQhBJjwvXC96pOWNQdo8kzJyADmN4ln7Ehm7A+3oIPTsPj/Vv/LA6DH5qrjPUd+tBV27cfmIvkFkgvV2RVIPR7kzS+9IA/Nv18hrjyK8eu9DY</vt:lpwstr>
  </property>
  <property fmtid="{D5CDD505-2E9C-101B-9397-08002B2CF9AE}" pid="47" name="x1ye=49">
    <vt:lpwstr>U6Ay5/M5FpWh+e3KZ2HCTDzDvFeeAPFGx/5iqahpY2nLLmp2Q/5U4R1xPR9bCp6/DxCgnSJVGrlMSZQvCj2IGj0QC7sqk77dQGnj34EOux4QK0G/KJVVr9Gi5CGml22G2gv6KRj2Jc8171NtVDN/ma4DK2SugeW+Jf3C5RgbC2nytIyj9FBec7Bcp/tk3h4zzGkMSclJOMz7IhmY4eD4QXdqt/Ssh+Yd9zomV3oDTx2luHsu+K/slbnSzqM972G</vt:lpwstr>
  </property>
  <property fmtid="{D5CDD505-2E9C-101B-9397-08002B2CF9AE}" pid="48" name="x1ye=5">
    <vt:lpwstr>Yfw8hRRb9ch5fXBUJRhdyhPggunspPBLJK5BJg7FlCGRL9mamk37RtierH0cirWzbsPnuc3wk4pPtgdejIee12eXrGhuW1jLG1Ixja2Y8bd48vDcaft/4ASeWjyXmwXiLoudx+Tdw6PQUQL+dBvlGOzdGOZ0Qsa1zq+1DdL+ZeABJnT0n/4QVLfkoYLNyV9n0Uw0YKuuCPKiBPP3WVzmhamRubmkbYNpRywUDIOLX311T51aZmsmVzG1Uw0dIqz</vt:lpwstr>
  </property>
  <property fmtid="{D5CDD505-2E9C-101B-9397-08002B2CF9AE}" pid="49" name="x1ye=50">
    <vt:lpwstr>+tyWeb+SjyGQCqDaZAMLs4IWGZfCLtJ9cr+X505f7QYijmxKU1b9IJZnx/Cn7ZrhCFk6uUNH6Zmfec5vS+qTBabxSXhsHgQNhKbbFS+3URdED5Puv3mOpyVgu+yjhCKBlj9NhEHZbgc66yiRImiXc96KFb1YE5/Bs9KH74qU5F/9wC4tteHkfLPueMerbPBjLiwSdjf1IC+FzFxnCDbKO7tpPGHHMzw5WEaPZFbzHdOQZtjW5EjogZzFwqNSRk4</vt:lpwstr>
  </property>
  <property fmtid="{D5CDD505-2E9C-101B-9397-08002B2CF9AE}" pid="50" name="x1ye=51">
    <vt:lpwstr>xgWuUeUxzBW1RWs1zLLcwFcwr/7LQnbeqqMFUWRBtEf5n3saWpjxod0yJBGSBCZxcJz60N3ce6U0tAUyW2v1UenmF/mGmP6XXr2QELy5a8x6+79Pe4hDbJMhoB4wJnrHjiyiVTH+4b9/f6m2beUr+geIiJfDx8nVl3FLQIXWkukgQhQJkqpF36SHZxNfhjzaahJ+f83k6OVvNhW8TJ2oupqStc5P0awzak7t4QjYb8XpH36d+Jv8KvmUIebKnPt</vt:lpwstr>
  </property>
  <property fmtid="{D5CDD505-2E9C-101B-9397-08002B2CF9AE}" pid="51" name="x1ye=52">
    <vt:lpwstr>hjzk1s6xIste6YAxuyyXNdD4frtIPn060y295+/SWweggFc5oXOY7g9qRuDx3A2sQQhTfgGExnwjzUjyWztgMxr+LXsRT2RYPnCgV/UkUw3zDIGUFfkKL38ES5a0UYrxXC845DjGH8PTADMnan6qNJzga/bl0W/Rjl3hj7ACowqnY+LkM9IPkL1M9dNyELysK764OnxFyII5A3xpZ7NoIhYmgf4cRBfyVR8TIXPsKVMqcPmOOtmZDN7M2pve5ea</vt:lpwstr>
  </property>
  <property fmtid="{D5CDD505-2E9C-101B-9397-08002B2CF9AE}" pid="52" name="x1ye=53">
    <vt:lpwstr>M2FlBilsip7QYPcixHT983yJpwgKyfpZwNTaMMSEX2qIx8+MnQlT9E+H9luVyH6Fky0WyB0bI81l9nEDRchNDji2JdBTuQpeXBdDCaw+urOPFFdJnJSib4LBPQKUvNOk5FRg/iyZfya5mCiy93rxBJIzTRHEg75hXv0cMuf16DD/WmCqyooGJk24dPCfvw+5Oq5K+UKnPJM3KJ1jRM5dcwSx9WXdZVVQoxeQ5X3/MRM4nGXTjYfLpz5pge+q4mj</vt:lpwstr>
  </property>
  <property fmtid="{D5CDD505-2E9C-101B-9397-08002B2CF9AE}" pid="53" name="x1ye=54">
    <vt:lpwstr>56sS5IjbhtiEID3YkDWvprbnQ91+sHvldmsBsfHV58FTD7M3hn6GovMuVJ6CI7Qp8Pury0XT0cgdUejODKLeXa3e3RkfprLamybIUMvu9LavzOeEdyxdYJeVq6xMV+Xt9YhCWay/H5iiJPu3WgDpUYpDuGk3vDq6hGA9liW/vYslIUyWtSx3WEo70BO5S1ZJC49y2QYO1CoaFSFfV1Dvv0Mu5pGvWutyeLEsCpM9il0ihcBWOi+vLSBTuJ+m9Ng</vt:lpwstr>
  </property>
  <property fmtid="{D5CDD505-2E9C-101B-9397-08002B2CF9AE}" pid="54" name="x1ye=55">
    <vt:lpwstr>21v3vx9G6h4gOnq8P4aoIUQjphv5mUW9OIkhARIpBnEs3e8b4V8lLKX2NnHZGWBf3w97nyJCrQr/+bEgINbvfLvVxN/EOBmTycSi3Siix+VzkZu6kJvH4qcIXn9TYb8anX9QfkwsOaJUpiGUnVzLutNNgqYgTETRQIaBwrdI44nxJicn3Bs8vKc8+XTUsHCGT0k2vdv09pA8pYVNVTETZ/Aumo+1i0OSB1gxSioPbY0SUj4XNGd3CePd29gtrHc</vt:lpwstr>
  </property>
  <property fmtid="{D5CDD505-2E9C-101B-9397-08002B2CF9AE}" pid="55" name="x1ye=56">
    <vt:lpwstr>SiPbqz0InkB2GEZswCLs4YxtoloC/pWuxtBobLzxBkrCSU98Hij1oJ49i/86DK3MHaWUjd18/d+wbdF1gW6C8gGaaLayHfB+yllnqLaWmbMZ7k+cIFKxUsV1+Oi2RC5eDPZU3Oz4MGIszk557fUtQIwkqQYDFLOudu5RWIx1nXdHg57fdJWZKjmm5pnVXDMnY7ioHCZHoCne5SOHSx8YdRNRgFrg8b0+ydV48Tr2OuZaINVpM388GVx+mhqfqqJ</vt:lpwstr>
  </property>
  <property fmtid="{D5CDD505-2E9C-101B-9397-08002B2CF9AE}" pid="56" name="x1ye=57">
    <vt:lpwstr>MjeguWREvYNBdBaWamJNwH+2tSDQJ8wHblxNdeCtxLJUm1Fd/zwe0Wd0LS3r3CiVoGjSc9RXlX2v7aW3x9QJ6ieDTGKfHM/EdvjrY12zyW7ENWLOKyjY/vMrwgGPY0D9f/derUpsf5tUIQ6JzsMO2WWkQKmh637a5lWXLQ0blyQr8VBFKSVEm2RQNf0YuyeNCnoGWsW3HuWJna7Vcdq1omZS2YiowHn1YzArrpp1WNlLjApqKswClMWLH02e7vi</vt:lpwstr>
  </property>
  <property fmtid="{D5CDD505-2E9C-101B-9397-08002B2CF9AE}" pid="57" name="x1ye=58">
    <vt:lpwstr>g6qIcEvTTzE7fJB4yMDSoqI++FB2PhH8FA/TW8KolE1BOcfJoCWNGwg74h2Bt1OnqgJzd1agBNVhWfh+ADtRI5E0HSoJ/WUNJAP83UrhaJje87Obvr4pp/jQCF9rCly227OBK2ArPRJ5gZh6JofoB4uye2ToIWgbormC7oXNK6JX/Yrqz4sUPmA20onoCGMZ4zT1Oq86mTA80faefWsGAkqx0J6xIe4kgPAyyWJQXEWKf5jkxo7Q5JWrK1BOeT5</vt:lpwstr>
  </property>
  <property fmtid="{D5CDD505-2E9C-101B-9397-08002B2CF9AE}" pid="58" name="x1ye=59">
    <vt:lpwstr>IPaLC0oXk7FlE0CUep/WScBEakjvNS4VavcVffwFSV21dTqjTtNIkLspKShqj0/WNb8lZ8tzPDBi1b0xDCEuHHcLPYCKay+4G79urL2G4EGFXxGdQeEaRL22YaSEJLXtbBMMx6GEjCg/ZGIfr8CWbAuqifiRQ0NFf+O2+t54eKpLl+nk67ILFF1geV3O6k/p3jRDfxXX+bnpZtb1vjl+h4uFfQseO6ld7epE5/2m4kzKUfP2aVmPWSHMZoTIIUX</vt:lpwstr>
  </property>
  <property fmtid="{D5CDD505-2E9C-101B-9397-08002B2CF9AE}" pid="59" name="x1ye=6">
    <vt:lpwstr>C6W/fZWhbyTIo3/dqM/egbuo8+gH6K06EQDj5geq782rmW+mVDxMsNk4FAWiaPxYeObNHXcSF982ptKXY6DEt25L5faX9oQ+YkXH/MraHmV6B7iD+dvGztLRI/1DewWlztPgYYl149EqTyReLabV3osnELIp58Pm7NLBdf9ZFxveLY0GH+MVmNxyKuLSQOY/cj/m3Sd8RZ1Dc2WInkh1GKIjUbMBaXjA7smpaZi7rbLPki3iBXWd5FQvkJAj7ex</vt:lpwstr>
  </property>
  <property fmtid="{D5CDD505-2E9C-101B-9397-08002B2CF9AE}" pid="60" name="x1ye=60">
    <vt:lpwstr>PnlB4WY7EW6f9mPTtS3xk47a+H7FiuRcJmkzVuHPu9cU+ZKtWfqqGkBaP3AYkla9M1qOuL1R7oqVUa485n3WX9huN14G30vK601aeSwk94fLdfXY/Pqhbu0GG7aP30yLXIewFcTys4YtBhj55Os3n5j9janzReMPFRNs8gVc1IkSI0CBGtAKwpxnetjfp+VPxLPzpXYfdPRFIT5+AhDh4sdH6tEKyMf5f3UbUw0I1PjnTmsDwe8Va4yjq82FZPE</vt:lpwstr>
  </property>
  <property fmtid="{D5CDD505-2E9C-101B-9397-08002B2CF9AE}" pid="61" name="x1ye=61">
    <vt:lpwstr>5jwXDceff54aIepxj7AwE64M/lBDoufWQwIWtDJmHyfTxeiBgXaAzoysC8/Nd4b3I2I32fjhLbya+cnu6888p1+bXnS7qZbXcT3agD1/bCqRzTfDGVmL4U1dVy3LYftC/i0HzTeMue+WBkR0AJmxzPnOE+mOzzEPrKtb/iCQaAGiaIK9bD35QroXhML750HTqAKEjbkn6a9hJwOayXz9c8uHli+7ctyxNVse/e4/6QNROmbNhgAbOreS6u3xGj0</vt:lpwstr>
  </property>
  <property fmtid="{D5CDD505-2E9C-101B-9397-08002B2CF9AE}" pid="62" name="x1ye=62">
    <vt:lpwstr>OjWFtsS0k2gUquCc09rHsOIe8Nv5VATa/GFmJXuhb2zFlBCKNM2V/ZXXgg2lUk/iC1Yqfeo+yNa93RNd79/oz7ijCyHQU8X2LSCgMJV4E1WaubB71bnMlJzfFiH+Vs2FOJy6Gijlp2e0ze3OFn5tffc5mMd03Y/OMdCQQ67PO6n1NeW+NR8zuH9Ts2bVXn6pzDShnXvjpJy5cOh2cmtfjMbh62lpahaSjE0W+cgZ0XEx2wG4MW2KRAHTG0rXUc8</vt:lpwstr>
  </property>
  <property fmtid="{D5CDD505-2E9C-101B-9397-08002B2CF9AE}" pid="63" name="x1ye=63">
    <vt:lpwstr>85PvlJC+zAYbFL4GOxjeKvfUufLIx5FUt4in+aX4dSqx1iVga7hVjy98DVRT+DCQ4isrL4jUn3rz7Uo/HaSh4UmYQ4DFnkaKjX1mSx2GGl2+8G9L5d0TujEZWjK1Ffm6ZAd3uKRt1f0/r8kSB5HUz5cb7wV/lMHoPFgm23z3ddb6GsKg4vUcM9u5EdTHCOJnz36UR/m77zdUw65rbofJtp9FJR/g7WCfariCj0VrpwvNla3RxiXAFwXKzA596qg</vt:lpwstr>
  </property>
  <property fmtid="{D5CDD505-2E9C-101B-9397-08002B2CF9AE}" pid="64" name="x1ye=64">
    <vt:lpwstr>35vtG2oxzxYhOjy3wC7tpx6rz+1ATHdKDovLdVdpac6PdsYCEF7pm0svP8LdvrBeEvKP36RFxmDD6hXppIdbqUUjUeAAiP0QvjRVe06zKb4IG3mDeyvI79moONxQZ186oIF1sSeIfv4be/JRNcgKoKSlPe7/VwVmBZFUyO3+kwOfiElBcM2Gw+XVrQBTBDq3cHfX03cwoUodqzhawiB0JUx19be8P39vkzQkP2+GOUCXnB9ney2F+4plymBZke8</vt:lpwstr>
  </property>
  <property fmtid="{D5CDD505-2E9C-101B-9397-08002B2CF9AE}" pid="65" name="x1ye=65">
    <vt:lpwstr>1NYKzYS2rjSa/PiWa3E7gUx0X/exiANH8HjITdh0BN+e7ZsmLcJ+yFJSgBLVew3TLMICB6BKcAtCI7EvGPzRIcpkPTcfFhrUNui+wmUfboSxexwx9FZx/h/4TEQGn1lwC/tJqAOA57ScPvwQsoRCCpDI4fkrI13NXjHIJTRGxgraAW4CfkaqZzk3nBvSfM7PmsbmI3IW//6J5HtEo2evveAOYEkJuGqtz+w57AA6QfGmRIIyx/EargmSX3F1kas</vt:lpwstr>
  </property>
  <property fmtid="{D5CDD505-2E9C-101B-9397-08002B2CF9AE}" pid="66" name="x1ye=66">
    <vt:lpwstr>q4HPwGNbF8rLIBAEGQ05HadtOvuV1uvRxgfTzD88W+wtySaGwBOO2LQ8wWplOIWpmzu5zAyZbhMMEXLgerL+8/zCQAiklXG2tQwCZDh562RToDhP67QWim4APLyzCEdxfaunmMnwyA3BV3QHuVSPTCbQgRafNkAvSpSg4tfDXuVJJcwT3DkjJk45WvWXK488n/KjSXrdegIAg/kAG2SxicAUHifr/OEEGCHbI34el/5w16ddeq+mqt1ilQZEuZc</vt:lpwstr>
  </property>
  <property fmtid="{D5CDD505-2E9C-101B-9397-08002B2CF9AE}" pid="67" name="x1ye=67">
    <vt:lpwstr>tCGEBwQMNLKeLlLUgYzZFuJd0MXFiWnLaEgRjFinSeHCvE1k9DTvhiHWH7QX4JE3I32c+eC3iLR4eQ7hrbJTAP6yR8tcc2l9KdrfmgbvtEa5iLXLz+7nz2bobBH6Qzbat3LSyWQDpm3XWlUfVNHIlZpQuK1sQhelqOKqLcRL5Le+/Yt+uP/G38gJQEIhmrOamno/GTrEQfQzqsRxRe8Gxp7C9mVlaiuZQ6eY4UA5xrxYEmWWfgnPIFBSpzfa3bf</vt:lpwstr>
  </property>
  <property fmtid="{D5CDD505-2E9C-101B-9397-08002B2CF9AE}" pid="68" name="x1ye=68">
    <vt:lpwstr>d1xWR1conc8IWPrMDuTzpil9tFypOLifDKC76BGCWDjnt7WyFFTl0mvzj4kluJlChL2AZ8TPM17BkDWjWXrOWxk4suT0gAc3Z6rM79di9tNm/fUK7Jx0ilYqdeo+O9ox306l3BY5Q0Ir+u+nwdC2JXsSx5jPJbcJNX1N9ESqF8UgZ8/OHbTMsylGQry5huOL4boznRady1UTG5WgXoFWjGKYeVf9jtdMclOKV5U6xgbTGs4tyUdEgD3gpD5d0gl</vt:lpwstr>
  </property>
  <property fmtid="{D5CDD505-2E9C-101B-9397-08002B2CF9AE}" pid="69" name="x1ye=69">
    <vt:lpwstr>pLDIc6xiWm0h717UDz0yhNT95P7c9sdgdQuKshJ/2PCFu3KnGrnX15aROHkavKuDs6JpD9UiBL2nSArnxJY6YKJyukbTW2GaHoW5rO+aO/K4i40wVUw8PrgGbYLbokUJ5fCxA/ZWcFvubpahFqFwwYYOfGObRlRJTfSKWCV6DTk9Elibfv+VykvRaUwxZSq8fSwkcUF/+I364hvwbl48c26fJw80NuAJiRuYrMmyidTOcyE0z1Rj80kt9F34WNV</vt:lpwstr>
  </property>
  <property fmtid="{D5CDD505-2E9C-101B-9397-08002B2CF9AE}" pid="70" name="x1ye=7">
    <vt:lpwstr>3K2U7Gn6UYMFk4Me09AcKfb6CRFxk7RJ8/AFt22E56epfig4umNBY4FYstAFt7XYCAps3UVS5aiV8eAgMT3cDbmzszj70jqEc7y5x5477HG1shIR9BFt0AtXis49+Jjyh+ncsMXTY4FnDkfOALIg8T1hiGhpydmH/N1sh2Qj+1yG3q2nP03HrS2nz0sZib+IXcCkvwJ0H6NVsWIYCcbHvYO4eIf8O2LPsyqNZS+9oFTu0NIxZJGv3SBe3MqgF+a</vt:lpwstr>
  </property>
  <property fmtid="{D5CDD505-2E9C-101B-9397-08002B2CF9AE}" pid="71" name="x1ye=70">
    <vt:lpwstr>gPnnXjXQmrkHvvcXUXy+j+W1VwBor9ar6ybs/CRJwa6C01Hna4/fsDyfhB0AxFAAA=</vt:lpwstr>
  </property>
  <property fmtid="{D5CDD505-2E9C-101B-9397-08002B2CF9AE}" pid="72" name="x1ye=8">
    <vt:lpwstr>GF+huk+sqKYmU6rGbvxGcAcpBDApTR8QcjZWOWCfgnVA2pM8c5mtPFf00ztmveb2OYT96jrEjbozSoYhJKotN9QmTT7iSIfdJ3F7j/c6yQ58lc8vHinkwMGXE7Pcps2V3QEkPv2e2xC67U5SZU2z+WZC84ip/ZMPiGTMU9GjN/VE13LHktqxp/84YsGEocpQDf/c9JNtHyEvLl+eWobT1GO/U4qyoQ1k9Y2wCV81suM8UpoH+a7lzYV5m5o8fXo</vt:lpwstr>
  </property>
  <property fmtid="{D5CDD505-2E9C-101B-9397-08002B2CF9AE}" pid="73" name="x1ye=9">
    <vt:lpwstr>5Rz5CMAcNtyMcT8VmXNLdE6/7zQzV4WTPTOAB263WvX2+/4bB+jwTukG6hCwjaOFuOXnXkxfHzZLEDIlE/6sakZVB9AOk6uRH2rHxxyUlGR9as7JZRo6qNOAykunRnjUQJum1Y9R+y16RREZa9ae8tc3b8q25FC/N4YwTkqAP2wmFeEmnFJrHmq/qTQ6xeF3HCXae8RgFH3ypJ2YjGUYQhyNs74tb5PCtBgqnooJC99V0wud+fAcUO4p7LHIHlq</vt:lpwstr>
  </property>
</Properties>
</file>